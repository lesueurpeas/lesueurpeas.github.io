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ACD2D" w14:textId="6E64364B" w:rsidR="00255F46" w:rsidRPr="001901DC" w:rsidRDefault="00646201">
      <w:pPr>
        <w:pStyle w:val="Heading1"/>
        <w:jc w:val="center"/>
        <w:rPr>
          <w:rFonts w:ascii="Arial" w:hAnsi="Arial" w:cs="Arial"/>
          <w:sz w:val="28"/>
          <w:szCs w:val="28"/>
        </w:rPr>
      </w:pPr>
      <w:r w:rsidRPr="001901DC">
        <w:rPr>
          <w:rFonts w:ascii="Arial" w:hAnsi="Arial" w:cs="Arial"/>
          <w:sz w:val="28"/>
          <w:szCs w:val="28"/>
        </w:rPr>
        <w:t>INTRODUCTION TO THE EARTH</w:t>
      </w:r>
    </w:p>
    <w:p w14:paraId="6A3E23D7" w14:textId="75BE518F" w:rsidR="00255F46" w:rsidRPr="001901DC" w:rsidRDefault="00255F46">
      <w:pPr>
        <w:pStyle w:val="Heading1"/>
        <w:jc w:val="center"/>
        <w:rPr>
          <w:rFonts w:ascii="Arial" w:hAnsi="Arial" w:cs="Arial"/>
          <w:sz w:val="28"/>
          <w:szCs w:val="28"/>
        </w:rPr>
      </w:pPr>
      <w:r w:rsidRPr="001901DC">
        <w:rPr>
          <w:rFonts w:ascii="Arial" w:hAnsi="Arial" w:cs="Arial"/>
          <w:sz w:val="28"/>
          <w:szCs w:val="28"/>
        </w:rPr>
        <w:t>GEO</w:t>
      </w:r>
      <w:r w:rsidR="002D0088" w:rsidRPr="001901DC">
        <w:rPr>
          <w:rFonts w:ascii="Arial" w:hAnsi="Arial" w:cs="Arial"/>
          <w:sz w:val="28"/>
          <w:szCs w:val="28"/>
        </w:rPr>
        <w:t xml:space="preserve"> SCI 100-402</w:t>
      </w:r>
      <w:r w:rsidR="009C1A5F" w:rsidRPr="001901DC">
        <w:rPr>
          <w:rFonts w:ascii="Arial" w:hAnsi="Arial" w:cs="Arial"/>
          <w:sz w:val="28"/>
          <w:szCs w:val="28"/>
        </w:rPr>
        <w:t xml:space="preserve"> </w:t>
      </w:r>
      <w:r w:rsidR="001901DC" w:rsidRPr="001901DC">
        <w:rPr>
          <w:rFonts w:ascii="Arial" w:hAnsi="Arial" w:cs="Arial"/>
          <w:sz w:val="28"/>
          <w:szCs w:val="28"/>
        </w:rPr>
        <w:t>SPRING 2019</w:t>
      </w:r>
    </w:p>
    <w:p w14:paraId="6CF1EFE8" w14:textId="0EF5AC87" w:rsidR="0083479C" w:rsidRPr="001901DC" w:rsidRDefault="00135010" w:rsidP="0083479C">
      <w:pPr>
        <w:jc w:val="center"/>
        <w:rPr>
          <w:rFonts w:ascii="Arial" w:hAnsi="Arial" w:cs="Arial"/>
          <w:b/>
          <w:sz w:val="28"/>
          <w:szCs w:val="28"/>
        </w:rPr>
      </w:pPr>
      <w:r w:rsidRPr="001901DC">
        <w:rPr>
          <w:rFonts w:ascii="Arial" w:hAnsi="Arial" w:cs="Arial"/>
          <w:b/>
          <w:sz w:val="28"/>
          <w:szCs w:val="28"/>
        </w:rPr>
        <w:t>TUESDAY</w:t>
      </w:r>
      <w:r w:rsidR="002D0088" w:rsidRPr="001901DC">
        <w:rPr>
          <w:rFonts w:ascii="Arial" w:hAnsi="Arial" w:cs="Arial"/>
          <w:b/>
          <w:sz w:val="28"/>
          <w:szCs w:val="28"/>
        </w:rPr>
        <w:t>, 500-6</w:t>
      </w:r>
      <w:r w:rsidR="00BD5CF9" w:rsidRPr="001901DC">
        <w:rPr>
          <w:rFonts w:ascii="Arial" w:hAnsi="Arial" w:cs="Arial"/>
          <w:b/>
          <w:sz w:val="28"/>
          <w:szCs w:val="28"/>
        </w:rPr>
        <w:t>50</w:t>
      </w:r>
    </w:p>
    <w:p w14:paraId="188D7A57" w14:textId="3E0F7AF9" w:rsidR="0083479C" w:rsidRPr="001901DC" w:rsidRDefault="00BD412A" w:rsidP="0083479C">
      <w:pPr>
        <w:jc w:val="center"/>
        <w:rPr>
          <w:rFonts w:ascii="Arial" w:hAnsi="Arial" w:cs="Arial"/>
          <w:b/>
          <w:sz w:val="28"/>
          <w:szCs w:val="28"/>
        </w:rPr>
      </w:pPr>
      <w:r>
        <w:rPr>
          <w:rFonts w:ascii="Arial" w:hAnsi="Arial" w:cs="Arial"/>
          <w:b/>
          <w:sz w:val="28"/>
          <w:szCs w:val="28"/>
        </w:rPr>
        <w:t>LAPHAM N103</w:t>
      </w:r>
    </w:p>
    <w:p w14:paraId="069B142E" w14:textId="77777777" w:rsidR="00255F46" w:rsidRPr="001901DC" w:rsidRDefault="00255F46">
      <w:pPr>
        <w:rPr>
          <w:rFonts w:ascii="Arial" w:hAnsi="Arial" w:cs="Arial"/>
        </w:rPr>
      </w:pPr>
    </w:p>
    <w:p w14:paraId="2C8E19EC" w14:textId="77777777" w:rsidR="00C7427E" w:rsidRPr="001901DC" w:rsidRDefault="00C7427E">
      <w:pPr>
        <w:rPr>
          <w:rFonts w:ascii="Arial" w:hAnsi="Arial" w:cs="Arial"/>
        </w:rPr>
      </w:pPr>
    </w:p>
    <w:tbl>
      <w:tblPr>
        <w:tblW w:w="0" w:type="auto"/>
        <w:tblInd w:w="540" w:type="dxa"/>
        <w:tblBorders>
          <w:insideH w:val="single" w:sz="4" w:space="0" w:color="000000"/>
        </w:tblBorders>
        <w:tblLook w:val="04A0" w:firstRow="1" w:lastRow="0" w:firstColumn="1" w:lastColumn="0" w:noHBand="0" w:noVBand="1"/>
      </w:tblPr>
      <w:tblGrid>
        <w:gridCol w:w="3150"/>
        <w:gridCol w:w="7110"/>
      </w:tblGrid>
      <w:tr w:rsidR="00DC63AD" w:rsidRPr="001901DC" w14:paraId="65913CCC" w14:textId="77777777" w:rsidTr="008F2ED8">
        <w:trPr>
          <w:trHeight w:val="1872"/>
        </w:trPr>
        <w:tc>
          <w:tcPr>
            <w:tcW w:w="3150" w:type="dxa"/>
            <w:vAlign w:val="center"/>
          </w:tcPr>
          <w:p w14:paraId="2EC7B0E5" w14:textId="4F119A6A" w:rsidR="00DC63AD" w:rsidRPr="001901DC" w:rsidRDefault="00DC63AD" w:rsidP="001016F7">
            <w:pPr>
              <w:rPr>
                <w:rFonts w:ascii="Arial" w:hAnsi="Arial" w:cs="Arial"/>
                <w:b/>
              </w:rPr>
            </w:pPr>
            <w:r w:rsidRPr="001901DC">
              <w:rPr>
                <w:rFonts w:ascii="Arial" w:hAnsi="Arial" w:cs="Arial"/>
                <w:b/>
              </w:rPr>
              <w:t>Instructor</w:t>
            </w:r>
          </w:p>
          <w:p w14:paraId="3DDA0E85" w14:textId="77777777" w:rsidR="001016F7" w:rsidRPr="001901DC" w:rsidRDefault="001016F7" w:rsidP="001016F7">
            <w:pPr>
              <w:rPr>
                <w:rFonts w:ascii="Arial" w:hAnsi="Arial" w:cs="Arial"/>
                <w:b/>
              </w:rPr>
            </w:pPr>
          </w:p>
          <w:p w14:paraId="716BC92C" w14:textId="062A7D88" w:rsidR="001016F7" w:rsidRPr="001901DC" w:rsidRDefault="001016F7" w:rsidP="001016F7">
            <w:pPr>
              <w:ind w:right="-1908"/>
              <w:rPr>
                <w:rFonts w:ascii="Arial" w:hAnsi="Arial" w:cs="Arial"/>
              </w:rPr>
            </w:pPr>
            <w:r w:rsidRPr="001901DC">
              <w:rPr>
                <w:rFonts w:ascii="Arial" w:hAnsi="Arial" w:cs="Arial"/>
              </w:rPr>
              <w:t>Gina Seegers Szablewski</w:t>
            </w:r>
          </w:p>
          <w:p w14:paraId="0661E183" w14:textId="43445041" w:rsidR="001016F7" w:rsidRPr="001901DC" w:rsidRDefault="001016F7" w:rsidP="001016F7">
            <w:pPr>
              <w:rPr>
                <w:rFonts w:ascii="Arial" w:hAnsi="Arial" w:cs="Arial"/>
                <w:b/>
              </w:rPr>
            </w:pPr>
          </w:p>
        </w:tc>
        <w:tc>
          <w:tcPr>
            <w:tcW w:w="7110" w:type="dxa"/>
            <w:vAlign w:val="center"/>
          </w:tcPr>
          <w:p w14:paraId="741505ED" w14:textId="49A6E560" w:rsidR="00DC63AD" w:rsidRPr="001901DC" w:rsidRDefault="007747D5" w:rsidP="00A335FB">
            <w:pPr>
              <w:rPr>
                <w:rFonts w:ascii="Arial" w:hAnsi="Arial" w:cs="Arial"/>
              </w:rPr>
            </w:pPr>
            <w:r w:rsidRPr="001901DC">
              <w:rPr>
                <w:rFonts w:ascii="Arial" w:hAnsi="Arial" w:cs="Arial"/>
              </w:rPr>
              <w:t xml:space="preserve">                                                </w:t>
            </w:r>
            <w:r w:rsidRPr="001901DC">
              <w:rPr>
                <w:rFonts w:ascii="Arial" w:hAnsi="Arial" w:cs="Arial"/>
                <w:noProof/>
              </w:rPr>
              <w:drawing>
                <wp:inline distT="0" distB="0" distL="0" distR="0" wp14:anchorId="27927E47" wp14:editId="5DABD1CD">
                  <wp:extent cx="1167313" cy="1167313"/>
                  <wp:effectExtent l="0" t="0" r="1270" b="1270"/>
                  <wp:docPr id="3" name="Picture 3" descr="13077010_1112767775450744_90773172434716111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077010_1112767775450744_9077317243471611198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299" cy="1187299"/>
                          </a:xfrm>
                          <a:prstGeom prst="rect">
                            <a:avLst/>
                          </a:prstGeom>
                          <a:noFill/>
                          <a:ln>
                            <a:noFill/>
                          </a:ln>
                        </pic:spPr>
                      </pic:pic>
                    </a:graphicData>
                  </a:graphic>
                </wp:inline>
              </w:drawing>
            </w:r>
          </w:p>
        </w:tc>
      </w:tr>
      <w:tr w:rsidR="00DC63AD" w:rsidRPr="001901DC" w14:paraId="10A49BCD" w14:textId="77777777" w:rsidTr="008F2ED8">
        <w:trPr>
          <w:trHeight w:val="512"/>
        </w:trPr>
        <w:tc>
          <w:tcPr>
            <w:tcW w:w="3150" w:type="dxa"/>
            <w:vAlign w:val="center"/>
          </w:tcPr>
          <w:p w14:paraId="0FD646F0" w14:textId="77777777" w:rsidR="00DC63AD" w:rsidRPr="001901DC" w:rsidRDefault="00DC63AD" w:rsidP="00A335FB">
            <w:pPr>
              <w:rPr>
                <w:rFonts w:ascii="Arial" w:hAnsi="Arial" w:cs="Arial"/>
                <w:b/>
              </w:rPr>
            </w:pPr>
            <w:r w:rsidRPr="001901DC">
              <w:rPr>
                <w:rFonts w:ascii="Arial" w:hAnsi="Arial" w:cs="Arial"/>
                <w:b/>
              </w:rPr>
              <w:t>Contact Information</w:t>
            </w:r>
          </w:p>
        </w:tc>
        <w:tc>
          <w:tcPr>
            <w:tcW w:w="7110" w:type="dxa"/>
            <w:vAlign w:val="center"/>
          </w:tcPr>
          <w:p w14:paraId="2A6C1D16" w14:textId="77777777" w:rsidR="00DC63AD" w:rsidRPr="001901DC" w:rsidRDefault="00A26A2E" w:rsidP="00A335FB">
            <w:pPr>
              <w:rPr>
                <w:rFonts w:ascii="Arial" w:hAnsi="Arial" w:cs="Arial"/>
              </w:rPr>
            </w:pPr>
            <w:r w:rsidRPr="001901DC">
              <w:rPr>
                <w:rFonts w:ascii="Arial" w:hAnsi="Arial" w:cs="Arial"/>
              </w:rPr>
              <w:t>Lapham 320</w:t>
            </w:r>
            <w:r w:rsidR="00012E07" w:rsidRPr="001901DC">
              <w:rPr>
                <w:rFonts w:ascii="Arial" w:hAnsi="Arial" w:cs="Arial"/>
              </w:rPr>
              <w:t xml:space="preserve">, </w:t>
            </w:r>
            <w:hyperlink r:id="rId9" w:history="1">
              <w:r w:rsidR="00DC63AD" w:rsidRPr="001901DC">
                <w:rPr>
                  <w:rStyle w:val="Hyperlink"/>
                  <w:rFonts w:ascii="Arial" w:hAnsi="Arial" w:cs="Arial"/>
                </w:rPr>
                <w:t>szablews@uwm.edu</w:t>
              </w:r>
            </w:hyperlink>
            <w:r w:rsidR="00DC63AD" w:rsidRPr="001901DC">
              <w:rPr>
                <w:rFonts w:ascii="Arial" w:hAnsi="Arial" w:cs="Arial"/>
              </w:rPr>
              <w:t>, 414-229-3746</w:t>
            </w:r>
          </w:p>
        </w:tc>
      </w:tr>
      <w:tr w:rsidR="00C44332" w:rsidRPr="001901DC" w14:paraId="21D27A43" w14:textId="77777777" w:rsidTr="008F2ED8">
        <w:trPr>
          <w:trHeight w:val="332"/>
        </w:trPr>
        <w:tc>
          <w:tcPr>
            <w:tcW w:w="3150" w:type="dxa"/>
            <w:vAlign w:val="center"/>
          </w:tcPr>
          <w:p w14:paraId="15F9D3E7" w14:textId="77777777" w:rsidR="00C44332" w:rsidRPr="001901DC" w:rsidRDefault="00C44332" w:rsidP="00A335FB">
            <w:pPr>
              <w:rPr>
                <w:rFonts w:ascii="Arial" w:hAnsi="Arial" w:cs="Arial"/>
                <w:b/>
              </w:rPr>
            </w:pPr>
            <w:r w:rsidRPr="001901DC">
              <w:rPr>
                <w:rFonts w:ascii="Arial" w:hAnsi="Arial" w:cs="Arial"/>
                <w:b/>
              </w:rPr>
              <w:t>Office Hours</w:t>
            </w:r>
          </w:p>
        </w:tc>
        <w:tc>
          <w:tcPr>
            <w:tcW w:w="7110" w:type="dxa"/>
            <w:vAlign w:val="center"/>
          </w:tcPr>
          <w:p w14:paraId="230FDE7A" w14:textId="1A2853E8" w:rsidR="00C44332" w:rsidRPr="001901DC" w:rsidRDefault="007F5CB4" w:rsidP="00A335FB">
            <w:pPr>
              <w:rPr>
                <w:rFonts w:ascii="Arial" w:hAnsi="Arial" w:cs="Arial"/>
              </w:rPr>
            </w:pPr>
            <w:r w:rsidRPr="001901DC">
              <w:rPr>
                <w:rFonts w:ascii="Arial" w:hAnsi="Arial" w:cs="Arial"/>
              </w:rPr>
              <w:t>Tuesday</w:t>
            </w:r>
            <w:r w:rsidR="00BD412A">
              <w:rPr>
                <w:rFonts w:ascii="Arial" w:hAnsi="Arial" w:cs="Arial"/>
              </w:rPr>
              <w:t xml:space="preserve"> 3-4</w:t>
            </w:r>
            <w:r w:rsidR="009C1A5F" w:rsidRPr="001901DC">
              <w:rPr>
                <w:rFonts w:ascii="Arial" w:hAnsi="Arial" w:cs="Arial"/>
              </w:rPr>
              <w:t xml:space="preserve"> pm and Thursday 10-11 am, </w:t>
            </w:r>
            <w:r w:rsidR="00C44332" w:rsidRPr="001901DC">
              <w:rPr>
                <w:rFonts w:ascii="Arial" w:hAnsi="Arial" w:cs="Arial"/>
              </w:rPr>
              <w:t>or by appointment</w:t>
            </w:r>
          </w:p>
          <w:p w14:paraId="2C4302E3" w14:textId="20D3A9E8" w:rsidR="00BC03DF" w:rsidRPr="001901DC" w:rsidRDefault="00BC03DF" w:rsidP="009C1A5F">
            <w:pPr>
              <w:ind w:left="720"/>
              <w:rPr>
                <w:rFonts w:ascii="Arial" w:hAnsi="Arial" w:cs="Arial"/>
                <w:sz w:val="20"/>
                <w:szCs w:val="20"/>
              </w:rPr>
            </w:pPr>
          </w:p>
        </w:tc>
      </w:tr>
      <w:tr w:rsidR="00C44332" w:rsidRPr="001901DC" w14:paraId="0C0783D1" w14:textId="77777777" w:rsidTr="008F2ED8">
        <w:trPr>
          <w:trHeight w:val="782"/>
        </w:trPr>
        <w:tc>
          <w:tcPr>
            <w:tcW w:w="3150" w:type="dxa"/>
            <w:vAlign w:val="center"/>
          </w:tcPr>
          <w:p w14:paraId="1502EECF" w14:textId="72A04AF2" w:rsidR="00C44332" w:rsidRPr="001901DC" w:rsidRDefault="00AF3546" w:rsidP="00A335FB">
            <w:pPr>
              <w:rPr>
                <w:rFonts w:ascii="Arial" w:hAnsi="Arial" w:cs="Arial"/>
                <w:b/>
              </w:rPr>
            </w:pPr>
            <w:r w:rsidRPr="001901DC">
              <w:rPr>
                <w:rFonts w:ascii="Arial" w:hAnsi="Arial" w:cs="Arial"/>
                <w:b/>
              </w:rPr>
              <w:t>Required Text</w:t>
            </w:r>
          </w:p>
          <w:p w14:paraId="22A90DDF" w14:textId="7F277AC9" w:rsidR="00135010" w:rsidRPr="001901DC" w:rsidRDefault="00135010" w:rsidP="00135010">
            <w:pPr>
              <w:rPr>
                <w:rFonts w:ascii="Arial" w:hAnsi="Arial" w:cs="Arial"/>
                <w:b/>
              </w:rPr>
            </w:pPr>
            <w:r w:rsidRPr="001901DC">
              <w:rPr>
                <w:rFonts w:ascii="Arial" w:hAnsi="Arial" w:cs="Arial"/>
                <w:b/>
              </w:rPr>
              <w:t>(digital)</w:t>
            </w:r>
          </w:p>
        </w:tc>
        <w:tc>
          <w:tcPr>
            <w:tcW w:w="7110" w:type="dxa"/>
            <w:vAlign w:val="center"/>
          </w:tcPr>
          <w:p w14:paraId="4A85D9F6" w14:textId="5570CA4F" w:rsidR="00C44332" w:rsidRPr="001901DC" w:rsidRDefault="00EF6C52" w:rsidP="00AF3546">
            <w:pPr>
              <w:rPr>
                <w:rFonts w:ascii="Arial" w:hAnsi="Arial" w:cs="Arial"/>
              </w:rPr>
            </w:pPr>
            <w:r w:rsidRPr="001901DC">
              <w:rPr>
                <w:rFonts w:ascii="Arial" w:hAnsi="Arial" w:cs="Arial"/>
                <w:i/>
              </w:rPr>
              <w:t>Exploring Geology</w:t>
            </w:r>
            <w:r w:rsidR="00C44332" w:rsidRPr="001901DC">
              <w:rPr>
                <w:rFonts w:ascii="Arial" w:hAnsi="Arial" w:cs="Arial"/>
                <w:i/>
              </w:rPr>
              <w:t>,</w:t>
            </w:r>
            <w:r w:rsidR="00C44332" w:rsidRPr="001901DC">
              <w:rPr>
                <w:rFonts w:ascii="Arial" w:hAnsi="Arial" w:cs="Arial"/>
              </w:rPr>
              <w:t xml:space="preserve"> </w:t>
            </w:r>
            <w:r w:rsidR="00C043DE" w:rsidRPr="001901DC">
              <w:rPr>
                <w:rFonts w:ascii="Arial" w:hAnsi="Arial" w:cs="Arial"/>
              </w:rPr>
              <w:t>5</w:t>
            </w:r>
            <w:r w:rsidRPr="001901DC">
              <w:rPr>
                <w:rFonts w:ascii="Arial" w:hAnsi="Arial" w:cs="Arial"/>
              </w:rPr>
              <w:t>th</w:t>
            </w:r>
            <w:r w:rsidR="001A177B" w:rsidRPr="001901DC">
              <w:rPr>
                <w:rFonts w:ascii="Arial" w:hAnsi="Arial" w:cs="Arial"/>
              </w:rPr>
              <w:t xml:space="preserve"> Edition</w:t>
            </w:r>
            <w:r w:rsidR="00C44332" w:rsidRPr="001901DC">
              <w:rPr>
                <w:rFonts w:ascii="Arial" w:hAnsi="Arial" w:cs="Arial"/>
              </w:rPr>
              <w:t xml:space="preserve">, </w:t>
            </w:r>
            <w:r w:rsidR="00AF3546" w:rsidRPr="001901DC">
              <w:rPr>
                <w:rFonts w:ascii="Arial" w:hAnsi="Arial" w:cs="Arial"/>
              </w:rPr>
              <w:t>Stephen</w:t>
            </w:r>
            <w:r w:rsidRPr="001901DC">
              <w:rPr>
                <w:rFonts w:ascii="Arial" w:hAnsi="Arial" w:cs="Arial"/>
              </w:rPr>
              <w:t xml:space="preserve"> J. Reynolds et al.</w:t>
            </w:r>
            <w:r w:rsidR="00C44332" w:rsidRPr="001901DC">
              <w:rPr>
                <w:rFonts w:ascii="Arial" w:hAnsi="Arial" w:cs="Arial"/>
              </w:rPr>
              <w:t>, McGraw-Hill, 201</w:t>
            </w:r>
            <w:r w:rsidR="00C043DE" w:rsidRPr="001901DC">
              <w:rPr>
                <w:rFonts w:ascii="Arial" w:hAnsi="Arial" w:cs="Arial"/>
              </w:rPr>
              <w:t>9</w:t>
            </w:r>
          </w:p>
        </w:tc>
      </w:tr>
      <w:tr w:rsidR="00C44332" w:rsidRPr="001901DC" w14:paraId="122849EE" w14:textId="77777777" w:rsidTr="008F2ED8">
        <w:trPr>
          <w:trHeight w:val="377"/>
        </w:trPr>
        <w:tc>
          <w:tcPr>
            <w:tcW w:w="3150" w:type="dxa"/>
            <w:vAlign w:val="center"/>
          </w:tcPr>
          <w:p w14:paraId="1758AD6A" w14:textId="77777777" w:rsidR="00C44332" w:rsidRPr="001901DC" w:rsidRDefault="00C44332" w:rsidP="00A335FB">
            <w:pPr>
              <w:rPr>
                <w:rFonts w:ascii="Arial" w:hAnsi="Arial" w:cs="Arial"/>
                <w:b/>
              </w:rPr>
            </w:pPr>
            <w:r w:rsidRPr="001901DC">
              <w:rPr>
                <w:rFonts w:ascii="Arial" w:hAnsi="Arial" w:cs="Arial"/>
                <w:b/>
              </w:rPr>
              <w:t>Geology Dept. Office</w:t>
            </w:r>
          </w:p>
        </w:tc>
        <w:tc>
          <w:tcPr>
            <w:tcW w:w="7110" w:type="dxa"/>
            <w:vAlign w:val="center"/>
          </w:tcPr>
          <w:p w14:paraId="40016FBC" w14:textId="77777777" w:rsidR="00C44332" w:rsidRPr="001901DC" w:rsidRDefault="00C44332" w:rsidP="00A335FB">
            <w:pPr>
              <w:rPr>
                <w:rFonts w:ascii="Arial" w:hAnsi="Arial" w:cs="Arial"/>
              </w:rPr>
            </w:pPr>
            <w:r w:rsidRPr="001901DC">
              <w:rPr>
                <w:rFonts w:ascii="Arial" w:hAnsi="Arial" w:cs="Arial"/>
              </w:rPr>
              <w:t>Lapham 366, 414-229-4561</w:t>
            </w:r>
          </w:p>
        </w:tc>
      </w:tr>
    </w:tbl>
    <w:p w14:paraId="61702191" w14:textId="77777777" w:rsidR="007E780D" w:rsidRPr="001901DC" w:rsidRDefault="007E780D">
      <w:pPr>
        <w:rPr>
          <w:rFonts w:ascii="Arial" w:hAnsi="Arial" w:cs="Arial"/>
        </w:rPr>
        <w:sectPr w:rsidR="007E780D" w:rsidRPr="001901DC" w:rsidSect="007E780D">
          <w:type w:val="continuous"/>
          <w:pgSz w:w="12240" w:h="15840"/>
          <w:pgMar w:top="576" w:right="720" w:bottom="720" w:left="720" w:header="720" w:footer="720" w:gutter="0"/>
          <w:cols w:space="720"/>
          <w:docGrid w:linePitch="360"/>
        </w:sectPr>
      </w:pPr>
    </w:p>
    <w:p w14:paraId="54CBEE43" w14:textId="77777777" w:rsidR="007E780D" w:rsidRPr="001901DC" w:rsidRDefault="007E780D" w:rsidP="001901DC">
      <w:pPr>
        <w:rPr>
          <w:rFonts w:ascii="Arial" w:hAnsi="Arial" w:cs="Arial"/>
          <w:b/>
          <w:i/>
          <w:sz w:val="28"/>
          <w:szCs w:val="28"/>
        </w:rPr>
      </w:pPr>
    </w:p>
    <w:p w14:paraId="2E8054C9" w14:textId="77777777" w:rsidR="007E780D" w:rsidRPr="001901DC" w:rsidRDefault="007E780D" w:rsidP="005F3810">
      <w:pPr>
        <w:jc w:val="center"/>
        <w:rPr>
          <w:rFonts w:ascii="Arial" w:hAnsi="Arial" w:cs="Arial"/>
          <w:b/>
          <w:i/>
          <w:sz w:val="28"/>
          <w:szCs w:val="28"/>
        </w:rPr>
      </w:pPr>
    </w:p>
    <w:p w14:paraId="0C4171B3" w14:textId="77777777" w:rsidR="007E780D" w:rsidRPr="001901DC" w:rsidRDefault="007E780D" w:rsidP="005F3810">
      <w:pPr>
        <w:jc w:val="center"/>
        <w:rPr>
          <w:rFonts w:ascii="Arial" w:hAnsi="Arial" w:cs="Arial"/>
          <w:b/>
          <w:i/>
          <w:sz w:val="28"/>
          <w:szCs w:val="28"/>
        </w:rPr>
        <w:sectPr w:rsidR="007E780D" w:rsidRPr="001901DC" w:rsidSect="007E780D">
          <w:type w:val="continuous"/>
          <w:pgSz w:w="12240" w:h="15840"/>
          <w:pgMar w:top="576" w:right="720" w:bottom="720" w:left="720" w:header="720" w:footer="720" w:gutter="0"/>
          <w:cols w:num="2" w:space="720"/>
          <w:docGrid w:linePitch="360"/>
        </w:sectPr>
      </w:pPr>
    </w:p>
    <w:p w14:paraId="172E7537" w14:textId="25C4A107" w:rsidR="005F3810" w:rsidRPr="001901DC" w:rsidRDefault="005F3810" w:rsidP="005F3810">
      <w:pPr>
        <w:jc w:val="center"/>
        <w:rPr>
          <w:rFonts w:ascii="Arial" w:hAnsi="Arial" w:cs="Arial"/>
          <w:b/>
          <w:i/>
          <w:color w:val="31849B" w:themeColor="accent5" w:themeShade="BF"/>
          <w:sz w:val="28"/>
          <w:szCs w:val="28"/>
        </w:rPr>
      </w:pPr>
      <w:r w:rsidRPr="001901DC">
        <w:rPr>
          <w:rFonts w:ascii="Arial" w:hAnsi="Arial" w:cs="Arial"/>
          <w:b/>
          <w:i/>
          <w:color w:val="31849B" w:themeColor="accent5" w:themeShade="BF"/>
          <w:sz w:val="28"/>
          <w:szCs w:val="28"/>
        </w:rPr>
        <w:t>WHY STUDY GEOLOGY?</w:t>
      </w:r>
    </w:p>
    <w:p w14:paraId="6F340D26" w14:textId="77777777" w:rsidR="007E780D" w:rsidRPr="001901DC" w:rsidRDefault="007E780D" w:rsidP="007E780D">
      <w:pPr>
        <w:jc w:val="center"/>
        <w:rPr>
          <w:rFonts w:ascii="Arial" w:hAnsi="Arial" w:cs="Arial"/>
          <w:b/>
          <w:i/>
        </w:rPr>
      </w:pPr>
    </w:p>
    <w:p w14:paraId="12D21A27" w14:textId="77777777" w:rsidR="007E780D" w:rsidRPr="001901DC" w:rsidRDefault="007E780D" w:rsidP="007E780D">
      <w:pPr>
        <w:jc w:val="center"/>
        <w:rPr>
          <w:rFonts w:ascii="Arial" w:hAnsi="Arial" w:cs="Arial"/>
          <w:b/>
          <w:i/>
        </w:rPr>
        <w:sectPr w:rsidR="007E780D" w:rsidRPr="001901DC" w:rsidSect="007E780D">
          <w:type w:val="continuous"/>
          <w:pgSz w:w="12240" w:h="15840"/>
          <w:pgMar w:top="576" w:right="720" w:bottom="720" w:left="720" w:header="720" w:footer="720" w:gutter="0"/>
          <w:cols w:space="720"/>
          <w:docGrid w:linePitch="360"/>
        </w:sectPr>
      </w:pPr>
    </w:p>
    <w:p w14:paraId="26E9A223" w14:textId="6D04E0E1" w:rsidR="005F3810" w:rsidRPr="001901DC" w:rsidRDefault="005F3810" w:rsidP="007E780D">
      <w:pPr>
        <w:jc w:val="center"/>
        <w:rPr>
          <w:rFonts w:ascii="Arial" w:hAnsi="Arial" w:cs="Arial"/>
          <w:b/>
          <w:i/>
        </w:rPr>
      </w:pPr>
    </w:p>
    <w:p w14:paraId="5A464E0F" w14:textId="3EA3D401" w:rsidR="005F3810" w:rsidRPr="001901DC" w:rsidRDefault="005F3810" w:rsidP="007E780D">
      <w:pPr>
        <w:rPr>
          <w:rFonts w:ascii="Arial" w:hAnsi="Arial" w:cs="Arial"/>
          <w:sz w:val="20"/>
          <w:szCs w:val="20"/>
        </w:rPr>
      </w:pPr>
      <w:r w:rsidRPr="001901DC">
        <w:rPr>
          <w:rFonts w:ascii="Arial" w:hAnsi="Arial" w:cs="Arial"/>
          <w:sz w:val="20"/>
          <w:szCs w:val="20"/>
        </w:rPr>
        <w:t xml:space="preserve">As the title of this course suggests, this class is about Earth.  We will discover just how relevant geology is to your everyday life, and how geologic processes shape where and how we live.  Through our study of geology, we will learn how the scientific process works and what a geologist does. We will learn about plate tectonics and how it controls Earth’s geography, topography, volcanic processes, </w:t>
      </w:r>
      <w:r w:rsidR="00847E50" w:rsidRPr="001901DC">
        <w:rPr>
          <w:rFonts w:ascii="Arial" w:hAnsi="Arial" w:cs="Arial"/>
          <w:sz w:val="20"/>
          <w:szCs w:val="20"/>
        </w:rPr>
        <w:t>and earthquakes.</w:t>
      </w:r>
      <w:r w:rsidRPr="001901DC">
        <w:rPr>
          <w:rFonts w:ascii="Arial" w:hAnsi="Arial" w:cs="Arial"/>
          <w:sz w:val="20"/>
          <w:szCs w:val="20"/>
        </w:rPr>
        <w:t xml:space="preserve">  W</w:t>
      </w:r>
      <w:r w:rsidR="00C043DE" w:rsidRPr="001901DC">
        <w:rPr>
          <w:rFonts w:ascii="Arial" w:hAnsi="Arial" w:cs="Arial"/>
          <w:sz w:val="20"/>
          <w:szCs w:val="20"/>
        </w:rPr>
        <w:t>e will learn about Earth’s ever-</w:t>
      </w:r>
      <w:r w:rsidRPr="001901DC">
        <w:rPr>
          <w:rFonts w:ascii="Arial" w:hAnsi="Arial" w:cs="Arial"/>
          <w:sz w:val="20"/>
          <w:szCs w:val="20"/>
        </w:rPr>
        <w:t xml:space="preserve">changing climate and how glaciers covered and sculpted the Wisconsin landscape. We will begin to grasp the concept of deep time and learn </w:t>
      </w:r>
      <w:r w:rsidR="007E780D" w:rsidRPr="001901DC">
        <w:rPr>
          <w:rFonts w:ascii="Arial" w:hAnsi="Arial" w:cs="Arial"/>
          <w:sz w:val="20"/>
          <w:szCs w:val="20"/>
        </w:rPr>
        <w:t xml:space="preserve">how and why Earth’s surface and </w:t>
      </w:r>
      <w:r w:rsidRPr="001901DC">
        <w:rPr>
          <w:rFonts w:ascii="Arial" w:hAnsi="Arial" w:cs="Arial"/>
          <w:sz w:val="20"/>
          <w:szCs w:val="20"/>
        </w:rPr>
        <w:t>climate have changed, sometimes dramatically, over the planet’s 4.6 billion-</w:t>
      </w:r>
      <w:r w:rsidR="007E780D" w:rsidRPr="001901DC">
        <w:rPr>
          <w:rFonts w:ascii="Arial" w:hAnsi="Arial" w:cs="Arial"/>
          <w:sz w:val="20"/>
          <w:szCs w:val="20"/>
        </w:rPr>
        <w:t xml:space="preserve">year </w:t>
      </w:r>
      <w:r w:rsidRPr="001901DC">
        <w:rPr>
          <w:rFonts w:ascii="Arial" w:hAnsi="Arial" w:cs="Arial"/>
          <w:sz w:val="20"/>
          <w:szCs w:val="20"/>
        </w:rPr>
        <w:t xml:space="preserve">history. </w:t>
      </w:r>
      <w:r w:rsidR="00847E50" w:rsidRPr="001901DC">
        <w:rPr>
          <w:rFonts w:ascii="Arial" w:hAnsi="Arial" w:cs="Arial"/>
          <w:sz w:val="20"/>
          <w:szCs w:val="20"/>
        </w:rPr>
        <w:t xml:space="preserve">And we will discuss the importance of fresh water, both in shaping Earth’s surface and as our most important natural resource. </w:t>
      </w:r>
      <w:r w:rsidRPr="001901DC">
        <w:rPr>
          <w:rFonts w:ascii="Arial" w:hAnsi="Arial" w:cs="Arial"/>
          <w:sz w:val="20"/>
          <w:szCs w:val="20"/>
        </w:rPr>
        <w:t xml:space="preserve">By the end of this class, you </w:t>
      </w:r>
      <w:r w:rsidR="007E780D" w:rsidRPr="001901DC">
        <w:rPr>
          <w:rFonts w:ascii="Arial" w:hAnsi="Arial" w:cs="Arial"/>
          <w:sz w:val="20"/>
          <w:szCs w:val="20"/>
        </w:rPr>
        <w:t>will</w:t>
      </w:r>
      <w:r w:rsidRPr="001901DC">
        <w:rPr>
          <w:rFonts w:ascii="Arial" w:hAnsi="Arial" w:cs="Arial"/>
          <w:sz w:val="20"/>
          <w:szCs w:val="20"/>
        </w:rPr>
        <w:t xml:space="preserve"> be able to demonstrate that you can use the concepts and critical thinking s</w:t>
      </w:r>
      <w:r w:rsidR="007E780D" w:rsidRPr="001901DC">
        <w:rPr>
          <w:rFonts w:ascii="Arial" w:hAnsi="Arial" w:cs="Arial"/>
          <w:sz w:val="20"/>
          <w:szCs w:val="20"/>
        </w:rPr>
        <w:t xml:space="preserve">kills from this course </w:t>
      </w:r>
      <w:r w:rsidRPr="001901DC">
        <w:rPr>
          <w:rFonts w:ascii="Arial" w:hAnsi="Arial" w:cs="Arial"/>
          <w:sz w:val="20"/>
          <w:szCs w:val="20"/>
        </w:rPr>
        <w:t>to evaluate scientific information so you can make intelligent decision regarding geologic, scientific, and environmental issues that will affect your life.  I hope to share with you my passion fo</w:t>
      </w:r>
      <w:r w:rsidR="00C043DE" w:rsidRPr="001901DC">
        <w:rPr>
          <w:rFonts w:ascii="Arial" w:hAnsi="Arial" w:cs="Arial"/>
          <w:sz w:val="20"/>
          <w:szCs w:val="20"/>
        </w:rPr>
        <w:t>r science and science education</w:t>
      </w:r>
      <w:r w:rsidRPr="001901DC">
        <w:rPr>
          <w:rFonts w:ascii="Arial" w:hAnsi="Arial" w:cs="Arial"/>
          <w:sz w:val="20"/>
          <w:szCs w:val="20"/>
        </w:rPr>
        <w:t xml:space="preserve"> and show you that being a geologi</w:t>
      </w:r>
      <w:r w:rsidR="008F6859" w:rsidRPr="001901DC">
        <w:rPr>
          <w:rFonts w:ascii="Arial" w:hAnsi="Arial" w:cs="Arial"/>
          <w:sz w:val="20"/>
          <w:szCs w:val="20"/>
        </w:rPr>
        <w:t>st is fun and full of adventure</w:t>
      </w:r>
      <w:r w:rsidR="007E780D" w:rsidRPr="001901DC">
        <w:rPr>
          <w:rFonts w:ascii="Arial" w:hAnsi="Arial" w:cs="Arial"/>
          <w:sz w:val="20"/>
          <w:szCs w:val="20"/>
        </w:rPr>
        <w:t xml:space="preserve">. </w:t>
      </w:r>
    </w:p>
    <w:p w14:paraId="6566A907" w14:textId="77777777" w:rsidR="00861C3F" w:rsidRPr="001901DC" w:rsidRDefault="00861C3F" w:rsidP="007E780D">
      <w:pPr>
        <w:rPr>
          <w:rFonts w:ascii="Arial" w:hAnsi="Arial" w:cs="Arial"/>
          <w:sz w:val="18"/>
          <w:szCs w:val="18"/>
        </w:rPr>
      </w:pPr>
    </w:p>
    <w:p w14:paraId="2E6F56FF" w14:textId="2CDD8BD6" w:rsidR="00861C3F" w:rsidRPr="001901DC" w:rsidRDefault="00861C3F" w:rsidP="008F2ED8">
      <w:pPr>
        <w:rPr>
          <w:rFonts w:ascii="Arial" w:hAnsi="Arial" w:cs="Arial"/>
          <w:i/>
          <w:sz w:val="18"/>
          <w:szCs w:val="18"/>
        </w:rPr>
      </w:pPr>
      <w:r w:rsidRPr="001901DC">
        <w:rPr>
          <w:rFonts w:ascii="Arial" w:hAnsi="Arial" w:cs="Arial"/>
          <w:i/>
          <w:sz w:val="18"/>
          <w:szCs w:val="18"/>
        </w:rPr>
        <w:t xml:space="preserve">This is a photo I took in Iceland on a UWM-sponsored field trip; </w:t>
      </w:r>
      <w:r w:rsidR="00C7427E" w:rsidRPr="001901DC">
        <w:rPr>
          <w:rFonts w:ascii="Arial" w:hAnsi="Arial" w:cs="Arial"/>
          <w:i/>
          <w:sz w:val="18"/>
          <w:szCs w:val="18"/>
        </w:rPr>
        <w:t>studying places such as this, and sharing it with you, is what I do!</w:t>
      </w:r>
    </w:p>
    <w:p w14:paraId="0FB6A9BC" w14:textId="79B3C41C" w:rsidR="007E780D" w:rsidRPr="001901DC" w:rsidRDefault="007E780D" w:rsidP="009D156D">
      <w:pPr>
        <w:pStyle w:val="Heading1"/>
        <w:rPr>
          <w:rFonts w:ascii="Arial" w:hAnsi="Arial" w:cs="Arial"/>
        </w:rPr>
        <w:sectPr w:rsidR="007E780D" w:rsidRPr="001901DC" w:rsidSect="007E780D">
          <w:type w:val="continuous"/>
          <w:pgSz w:w="12240" w:h="15840"/>
          <w:pgMar w:top="576" w:right="720" w:bottom="720" w:left="720" w:header="720" w:footer="720" w:gutter="0"/>
          <w:cols w:num="2" w:space="720"/>
          <w:docGrid w:linePitch="360"/>
        </w:sectPr>
      </w:pPr>
      <w:r w:rsidRPr="001901DC">
        <w:rPr>
          <w:rFonts w:ascii="Arial" w:hAnsi="Arial" w:cs="Arial"/>
          <w:noProof/>
        </w:rPr>
        <w:drawing>
          <wp:inline distT="0" distB="0" distL="0" distR="0" wp14:anchorId="0077694D" wp14:editId="5ECA52AA">
            <wp:extent cx="320040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eland 2010 191.jpg"/>
                    <pic:cNvPicPr/>
                  </pic:nvPicPr>
                  <pic:blipFill>
                    <a:blip r:embed="rId10">
                      <a:extLst>
                        <a:ext uri="{28A0092B-C50C-407E-A947-70E740481C1C}">
                          <a14:useLocalDpi xmlns:a14="http://schemas.microsoft.com/office/drawing/2010/main" val="0"/>
                        </a:ext>
                      </a:extLst>
                    </a:blip>
                    <a:stretch>
                      <a:fillRect/>
                    </a:stretch>
                  </pic:blipFill>
                  <pic:spPr>
                    <a:xfrm>
                      <a:off x="0" y="0"/>
                      <a:ext cx="3200400" cy="4267200"/>
                    </a:xfrm>
                    <a:prstGeom prst="rect">
                      <a:avLst/>
                    </a:prstGeom>
                  </pic:spPr>
                </pic:pic>
              </a:graphicData>
            </a:graphic>
          </wp:inline>
        </w:drawing>
      </w:r>
    </w:p>
    <w:p w14:paraId="6B15441B" w14:textId="68DDE0D6" w:rsidR="007E780D" w:rsidRPr="001901DC" w:rsidRDefault="007E780D" w:rsidP="008F6859">
      <w:pPr>
        <w:rPr>
          <w:rFonts w:ascii="Arial" w:hAnsi="Arial" w:cs="Arial"/>
        </w:rPr>
        <w:sectPr w:rsidR="007E780D" w:rsidRPr="001901DC" w:rsidSect="007E780D">
          <w:type w:val="continuous"/>
          <w:pgSz w:w="12240" w:h="15840"/>
          <w:pgMar w:top="576" w:right="720" w:bottom="720" w:left="720" w:header="720" w:footer="720" w:gutter="0"/>
          <w:cols w:num="2" w:space="720"/>
          <w:docGrid w:linePitch="360"/>
        </w:sectPr>
      </w:pPr>
    </w:p>
    <w:p w14:paraId="0658BF28" w14:textId="77777777" w:rsidR="007E780D" w:rsidRPr="001901DC" w:rsidRDefault="007E780D" w:rsidP="00F268B2">
      <w:pPr>
        <w:pStyle w:val="Heading1"/>
        <w:jc w:val="center"/>
        <w:rPr>
          <w:rFonts w:ascii="Arial" w:hAnsi="Arial" w:cs="Arial"/>
          <w:color w:val="31849B" w:themeColor="accent5" w:themeShade="BF"/>
          <w:sz w:val="28"/>
          <w:szCs w:val="28"/>
        </w:rPr>
      </w:pPr>
      <w:r w:rsidRPr="001901DC">
        <w:rPr>
          <w:rFonts w:ascii="Arial" w:hAnsi="Arial" w:cs="Arial"/>
          <w:color w:val="31849B" w:themeColor="accent5" w:themeShade="BF"/>
          <w:sz w:val="28"/>
          <w:szCs w:val="28"/>
        </w:rPr>
        <w:lastRenderedPageBreak/>
        <w:t>LECTURE SCHEDULE</w:t>
      </w:r>
    </w:p>
    <w:p w14:paraId="5075C995" w14:textId="77777777" w:rsidR="0012499A" w:rsidRPr="001901DC" w:rsidRDefault="0012499A" w:rsidP="0012499A">
      <w:pPr>
        <w:rPr>
          <w:rFonts w:ascii="Arial" w:hAnsi="Arial" w:cs="Arial"/>
        </w:rPr>
      </w:pPr>
    </w:p>
    <w:tbl>
      <w:tblPr>
        <w:tblW w:w="101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2"/>
        <w:gridCol w:w="3780"/>
        <w:gridCol w:w="1620"/>
        <w:gridCol w:w="1710"/>
        <w:gridCol w:w="1549"/>
      </w:tblGrid>
      <w:tr w:rsidR="00F92444" w:rsidRPr="001901DC" w14:paraId="22D2EE6D" w14:textId="77777777" w:rsidTr="00F92444">
        <w:trPr>
          <w:trHeight w:val="602"/>
          <w:jc w:val="center"/>
        </w:trPr>
        <w:tc>
          <w:tcPr>
            <w:tcW w:w="1522" w:type="dxa"/>
            <w:vAlign w:val="center"/>
          </w:tcPr>
          <w:p w14:paraId="15AA26B1" w14:textId="77777777" w:rsidR="007E780D" w:rsidRPr="001901DC" w:rsidRDefault="007E780D" w:rsidP="000347A2">
            <w:pPr>
              <w:jc w:val="center"/>
              <w:rPr>
                <w:rFonts w:ascii="Arial" w:hAnsi="Arial" w:cs="Arial"/>
                <w:b/>
                <w:sz w:val="20"/>
                <w:szCs w:val="20"/>
              </w:rPr>
            </w:pPr>
            <w:r w:rsidRPr="001901DC">
              <w:rPr>
                <w:rFonts w:ascii="Arial" w:hAnsi="Arial" w:cs="Arial"/>
                <w:b/>
                <w:sz w:val="20"/>
                <w:szCs w:val="20"/>
              </w:rPr>
              <w:t>Dates</w:t>
            </w:r>
          </w:p>
        </w:tc>
        <w:tc>
          <w:tcPr>
            <w:tcW w:w="3780" w:type="dxa"/>
            <w:vAlign w:val="center"/>
          </w:tcPr>
          <w:p w14:paraId="3B9B20E1" w14:textId="77777777" w:rsidR="007E780D" w:rsidRPr="001901DC" w:rsidRDefault="007E780D" w:rsidP="000347A2">
            <w:pPr>
              <w:jc w:val="center"/>
              <w:rPr>
                <w:rFonts w:ascii="Arial" w:hAnsi="Arial" w:cs="Arial"/>
                <w:b/>
                <w:sz w:val="20"/>
                <w:szCs w:val="20"/>
              </w:rPr>
            </w:pPr>
            <w:r w:rsidRPr="001901DC">
              <w:rPr>
                <w:rFonts w:ascii="Arial" w:hAnsi="Arial" w:cs="Arial"/>
                <w:b/>
                <w:sz w:val="20"/>
                <w:szCs w:val="20"/>
              </w:rPr>
              <w:t>Lecture Topic</w:t>
            </w:r>
          </w:p>
        </w:tc>
        <w:tc>
          <w:tcPr>
            <w:tcW w:w="1620" w:type="dxa"/>
            <w:vAlign w:val="center"/>
          </w:tcPr>
          <w:p w14:paraId="494923A4" w14:textId="77777777" w:rsidR="007E780D" w:rsidRPr="001901DC" w:rsidRDefault="007E780D" w:rsidP="000347A2">
            <w:pPr>
              <w:jc w:val="center"/>
              <w:rPr>
                <w:rFonts w:ascii="Arial" w:hAnsi="Arial" w:cs="Arial"/>
                <w:b/>
                <w:sz w:val="20"/>
                <w:szCs w:val="20"/>
              </w:rPr>
            </w:pPr>
            <w:r w:rsidRPr="001901DC">
              <w:rPr>
                <w:rFonts w:ascii="Arial" w:hAnsi="Arial" w:cs="Arial"/>
                <w:b/>
                <w:sz w:val="20"/>
                <w:szCs w:val="20"/>
              </w:rPr>
              <w:t>Reading Assignment</w:t>
            </w:r>
          </w:p>
        </w:tc>
        <w:tc>
          <w:tcPr>
            <w:tcW w:w="1710" w:type="dxa"/>
            <w:vAlign w:val="center"/>
          </w:tcPr>
          <w:p w14:paraId="15E9247F" w14:textId="77777777" w:rsidR="007E780D" w:rsidRPr="001901DC" w:rsidRDefault="007E780D" w:rsidP="000347A2">
            <w:pPr>
              <w:jc w:val="center"/>
              <w:rPr>
                <w:rFonts w:ascii="Arial" w:hAnsi="Arial" w:cs="Arial"/>
                <w:b/>
                <w:sz w:val="20"/>
                <w:szCs w:val="20"/>
              </w:rPr>
            </w:pPr>
            <w:proofErr w:type="spellStart"/>
            <w:r w:rsidRPr="001901DC">
              <w:rPr>
                <w:rFonts w:ascii="Arial" w:hAnsi="Arial" w:cs="Arial"/>
                <w:b/>
                <w:sz w:val="20"/>
                <w:szCs w:val="20"/>
              </w:rPr>
              <w:t>Learnsmart</w:t>
            </w:r>
            <w:proofErr w:type="spellEnd"/>
            <w:r w:rsidRPr="001901DC">
              <w:rPr>
                <w:rFonts w:ascii="Arial" w:hAnsi="Arial" w:cs="Arial"/>
                <w:b/>
                <w:sz w:val="20"/>
                <w:szCs w:val="20"/>
              </w:rPr>
              <w:t xml:space="preserve"> </w:t>
            </w:r>
          </w:p>
          <w:p w14:paraId="2C29CE6A" w14:textId="02EA53F8" w:rsidR="007E780D" w:rsidRPr="001901DC" w:rsidRDefault="002F576D" w:rsidP="000347A2">
            <w:pPr>
              <w:jc w:val="center"/>
              <w:rPr>
                <w:rFonts w:ascii="Arial" w:hAnsi="Arial" w:cs="Arial"/>
                <w:b/>
                <w:sz w:val="20"/>
                <w:szCs w:val="20"/>
              </w:rPr>
            </w:pPr>
            <w:r w:rsidRPr="001901DC">
              <w:rPr>
                <w:rFonts w:ascii="Arial" w:hAnsi="Arial" w:cs="Arial"/>
                <w:b/>
                <w:sz w:val="20"/>
                <w:szCs w:val="20"/>
              </w:rPr>
              <w:t xml:space="preserve">Due </w:t>
            </w:r>
            <w:r w:rsidR="00ED4AEC" w:rsidRPr="001901DC">
              <w:rPr>
                <w:rFonts w:ascii="Arial" w:hAnsi="Arial" w:cs="Arial"/>
                <w:b/>
                <w:color w:val="FF0000"/>
                <w:sz w:val="20"/>
                <w:szCs w:val="20"/>
              </w:rPr>
              <w:t>1159 a</w:t>
            </w:r>
            <w:r w:rsidR="007E780D" w:rsidRPr="001901DC">
              <w:rPr>
                <w:rFonts w:ascii="Arial" w:hAnsi="Arial" w:cs="Arial"/>
                <w:b/>
                <w:color w:val="FF0000"/>
                <w:sz w:val="20"/>
                <w:szCs w:val="20"/>
              </w:rPr>
              <w:t>m</w:t>
            </w:r>
          </w:p>
        </w:tc>
        <w:tc>
          <w:tcPr>
            <w:tcW w:w="1549" w:type="dxa"/>
            <w:vAlign w:val="center"/>
          </w:tcPr>
          <w:p w14:paraId="5AE08DC6" w14:textId="77777777" w:rsidR="007E780D" w:rsidRPr="001901DC" w:rsidRDefault="007E780D" w:rsidP="000347A2">
            <w:pPr>
              <w:jc w:val="center"/>
              <w:rPr>
                <w:rFonts w:ascii="Arial" w:hAnsi="Arial" w:cs="Arial"/>
                <w:b/>
                <w:sz w:val="20"/>
                <w:szCs w:val="20"/>
              </w:rPr>
            </w:pPr>
            <w:r w:rsidRPr="001901DC">
              <w:rPr>
                <w:rFonts w:ascii="Arial" w:hAnsi="Arial" w:cs="Arial"/>
                <w:b/>
                <w:sz w:val="20"/>
                <w:szCs w:val="20"/>
              </w:rPr>
              <w:t>Quiz</w:t>
            </w:r>
          </w:p>
          <w:p w14:paraId="73ABD9E4" w14:textId="6F72F6DB" w:rsidR="007E780D" w:rsidRPr="001901DC" w:rsidRDefault="002F576D" w:rsidP="000347A2">
            <w:pPr>
              <w:jc w:val="center"/>
              <w:rPr>
                <w:rFonts w:ascii="Arial" w:hAnsi="Arial" w:cs="Arial"/>
                <w:b/>
                <w:sz w:val="20"/>
                <w:szCs w:val="20"/>
              </w:rPr>
            </w:pPr>
            <w:r w:rsidRPr="001901DC">
              <w:rPr>
                <w:rFonts w:ascii="Arial" w:hAnsi="Arial" w:cs="Arial"/>
                <w:b/>
                <w:sz w:val="20"/>
                <w:szCs w:val="20"/>
              </w:rPr>
              <w:t xml:space="preserve">Due </w:t>
            </w:r>
            <w:r w:rsidRPr="001901DC">
              <w:rPr>
                <w:rFonts w:ascii="Arial" w:hAnsi="Arial" w:cs="Arial"/>
                <w:b/>
                <w:color w:val="FF0000"/>
                <w:sz w:val="20"/>
                <w:szCs w:val="20"/>
              </w:rPr>
              <w:t>1159 pm</w:t>
            </w:r>
          </w:p>
        </w:tc>
      </w:tr>
      <w:tr w:rsidR="00F92444" w:rsidRPr="001901DC" w14:paraId="6A9024BA" w14:textId="77777777" w:rsidTr="00F92444">
        <w:trPr>
          <w:trHeight w:val="260"/>
          <w:jc w:val="center"/>
        </w:trPr>
        <w:tc>
          <w:tcPr>
            <w:tcW w:w="1522" w:type="dxa"/>
            <w:vAlign w:val="center"/>
          </w:tcPr>
          <w:p w14:paraId="111182F9" w14:textId="64213917" w:rsidR="00CE36ED" w:rsidRPr="001901DC" w:rsidRDefault="00CE36ED" w:rsidP="000347A2">
            <w:pPr>
              <w:rPr>
                <w:rFonts w:ascii="Arial" w:hAnsi="Arial" w:cs="Arial"/>
                <w:sz w:val="20"/>
                <w:szCs w:val="20"/>
              </w:rPr>
            </w:pPr>
            <w:r>
              <w:rPr>
                <w:rFonts w:ascii="Arial" w:hAnsi="Arial" w:cs="Arial"/>
                <w:sz w:val="20"/>
                <w:szCs w:val="20"/>
              </w:rPr>
              <w:t>January 22</w:t>
            </w:r>
          </w:p>
        </w:tc>
        <w:tc>
          <w:tcPr>
            <w:tcW w:w="3780" w:type="dxa"/>
            <w:vAlign w:val="center"/>
          </w:tcPr>
          <w:p w14:paraId="67DA46D9" w14:textId="13D3F53A" w:rsidR="00CE36ED" w:rsidRPr="001901DC" w:rsidRDefault="00CE36ED" w:rsidP="000347A2">
            <w:pPr>
              <w:rPr>
                <w:rFonts w:ascii="Arial" w:hAnsi="Arial" w:cs="Arial"/>
                <w:sz w:val="20"/>
                <w:szCs w:val="20"/>
              </w:rPr>
            </w:pPr>
            <w:r>
              <w:rPr>
                <w:rFonts w:ascii="Arial" w:hAnsi="Arial" w:cs="Arial"/>
                <w:sz w:val="20"/>
                <w:szCs w:val="20"/>
              </w:rPr>
              <w:t>Class Expectations, Nature of Geology</w:t>
            </w:r>
          </w:p>
        </w:tc>
        <w:tc>
          <w:tcPr>
            <w:tcW w:w="1620" w:type="dxa"/>
            <w:vAlign w:val="center"/>
          </w:tcPr>
          <w:p w14:paraId="3BDCDC1B" w14:textId="4EA939BF" w:rsidR="00CE36ED" w:rsidRPr="001901DC" w:rsidRDefault="00CE36ED" w:rsidP="000347A2">
            <w:pPr>
              <w:jc w:val="center"/>
              <w:rPr>
                <w:rFonts w:ascii="Arial" w:hAnsi="Arial" w:cs="Arial"/>
                <w:sz w:val="20"/>
                <w:szCs w:val="20"/>
              </w:rPr>
            </w:pPr>
            <w:r>
              <w:rPr>
                <w:rFonts w:ascii="Arial" w:hAnsi="Arial" w:cs="Arial"/>
                <w:sz w:val="20"/>
                <w:szCs w:val="20"/>
              </w:rPr>
              <w:t>Chapter 1</w:t>
            </w:r>
          </w:p>
        </w:tc>
        <w:tc>
          <w:tcPr>
            <w:tcW w:w="1710" w:type="dxa"/>
            <w:vAlign w:val="center"/>
          </w:tcPr>
          <w:p w14:paraId="22F4D984" w14:textId="3779669F" w:rsidR="00CE36ED" w:rsidRPr="001901DC" w:rsidRDefault="00CE36ED" w:rsidP="004333F4">
            <w:pPr>
              <w:jc w:val="center"/>
              <w:rPr>
                <w:rFonts w:ascii="Arial" w:hAnsi="Arial" w:cs="Arial"/>
                <w:sz w:val="20"/>
                <w:szCs w:val="20"/>
              </w:rPr>
            </w:pPr>
            <w:r>
              <w:rPr>
                <w:rFonts w:ascii="Arial" w:hAnsi="Arial" w:cs="Arial"/>
                <w:sz w:val="20"/>
                <w:szCs w:val="20"/>
              </w:rPr>
              <w:t>January 22</w:t>
            </w:r>
          </w:p>
        </w:tc>
        <w:tc>
          <w:tcPr>
            <w:tcW w:w="1549" w:type="dxa"/>
            <w:vAlign w:val="center"/>
          </w:tcPr>
          <w:p w14:paraId="26497166" w14:textId="2D46D26F" w:rsidR="00CE36ED" w:rsidRPr="001901DC" w:rsidRDefault="00CE36ED" w:rsidP="000347A2">
            <w:pPr>
              <w:jc w:val="center"/>
              <w:rPr>
                <w:rFonts w:ascii="Arial" w:hAnsi="Arial" w:cs="Arial"/>
                <w:sz w:val="20"/>
                <w:szCs w:val="20"/>
              </w:rPr>
            </w:pPr>
            <w:r>
              <w:rPr>
                <w:rFonts w:ascii="Arial" w:hAnsi="Arial" w:cs="Arial"/>
                <w:sz w:val="20"/>
                <w:szCs w:val="20"/>
              </w:rPr>
              <w:t>January 27</w:t>
            </w:r>
          </w:p>
        </w:tc>
      </w:tr>
      <w:tr w:rsidR="00F92444" w:rsidRPr="001901DC" w14:paraId="63FD587C" w14:textId="77777777" w:rsidTr="00F92444">
        <w:trPr>
          <w:trHeight w:val="260"/>
          <w:jc w:val="center"/>
        </w:trPr>
        <w:tc>
          <w:tcPr>
            <w:tcW w:w="1522" w:type="dxa"/>
            <w:vAlign w:val="center"/>
          </w:tcPr>
          <w:p w14:paraId="36DDE922" w14:textId="6998016B" w:rsidR="00CE36ED" w:rsidRPr="001901DC" w:rsidRDefault="00CE36ED" w:rsidP="000347A2">
            <w:pPr>
              <w:rPr>
                <w:rFonts w:ascii="Arial" w:hAnsi="Arial" w:cs="Arial"/>
                <w:sz w:val="20"/>
                <w:szCs w:val="20"/>
              </w:rPr>
            </w:pPr>
            <w:r>
              <w:rPr>
                <w:rFonts w:ascii="Arial" w:hAnsi="Arial" w:cs="Arial"/>
                <w:sz w:val="20"/>
                <w:szCs w:val="20"/>
              </w:rPr>
              <w:t>January 29</w:t>
            </w:r>
          </w:p>
        </w:tc>
        <w:tc>
          <w:tcPr>
            <w:tcW w:w="3780" w:type="dxa"/>
            <w:vAlign w:val="center"/>
          </w:tcPr>
          <w:p w14:paraId="7A4596F6" w14:textId="45737581" w:rsidR="00CE36ED" w:rsidRPr="001901DC" w:rsidRDefault="00CE36ED" w:rsidP="000347A2">
            <w:pPr>
              <w:rPr>
                <w:rFonts w:ascii="Arial" w:hAnsi="Arial" w:cs="Arial"/>
                <w:sz w:val="20"/>
                <w:szCs w:val="20"/>
              </w:rPr>
            </w:pPr>
            <w:r>
              <w:rPr>
                <w:rFonts w:ascii="Arial" w:hAnsi="Arial" w:cs="Arial"/>
                <w:sz w:val="20"/>
                <w:szCs w:val="20"/>
              </w:rPr>
              <w:t>Investigating Geologic Questions</w:t>
            </w:r>
          </w:p>
        </w:tc>
        <w:tc>
          <w:tcPr>
            <w:tcW w:w="1620" w:type="dxa"/>
            <w:vAlign w:val="center"/>
          </w:tcPr>
          <w:p w14:paraId="5ABD64DC" w14:textId="4D192D07" w:rsidR="00CE36ED" w:rsidRPr="001901DC" w:rsidRDefault="00CE36ED" w:rsidP="000347A2">
            <w:pPr>
              <w:jc w:val="center"/>
              <w:rPr>
                <w:rFonts w:ascii="Arial" w:hAnsi="Arial" w:cs="Arial"/>
                <w:sz w:val="20"/>
                <w:szCs w:val="20"/>
              </w:rPr>
            </w:pPr>
            <w:r>
              <w:rPr>
                <w:rFonts w:ascii="Arial" w:hAnsi="Arial" w:cs="Arial"/>
                <w:sz w:val="20"/>
                <w:szCs w:val="20"/>
              </w:rPr>
              <w:t>Chapter 2</w:t>
            </w:r>
          </w:p>
        </w:tc>
        <w:tc>
          <w:tcPr>
            <w:tcW w:w="1710" w:type="dxa"/>
            <w:vAlign w:val="center"/>
          </w:tcPr>
          <w:p w14:paraId="2ED331C0" w14:textId="4762B42F" w:rsidR="00CE36ED" w:rsidRPr="001901DC" w:rsidRDefault="00CE36ED" w:rsidP="000347A2">
            <w:pPr>
              <w:jc w:val="center"/>
              <w:rPr>
                <w:rFonts w:ascii="Arial" w:hAnsi="Arial" w:cs="Arial"/>
                <w:sz w:val="20"/>
                <w:szCs w:val="20"/>
              </w:rPr>
            </w:pPr>
            <w:r>
              <w:rPr>
                <w:rFonts w:ascii="Arial" w:hAnsi="Arial" w:cs="Arial"/>
                <w:sz w:val="20"/>
                <w:szCs w:val="20"/>
              </w:rPr>
              <w:t>January 29</w:t>
            </w:r>
          </w:p>
        </w:tc>
        <w:tc>
          <w:tcPr>
            <w:tcW w:w="1549" w:type="dxa"/>
            <w:vAlign w:val="center"/>
          </w:tcPr>
          <w:p w14:paraId="772866D1" w14:textId="0CF9E262" w:rsidR="00CE36ED" w:rsidRPr="001901DC" w:rsidRDefault="00CE36ED" w:rsidP="000347A2">
            <w:pPr>
              <w:jc w:val="center"/>
              <w:rPr>
                <w:rFonts w:ascii="Arial" w:hAnsi="Arial" w:cs="Arial"/>
                <w:sz w:val="20"/>
                <w:szCs w:val="20"/>
              </w:rPr>
            </w:pPr>
            <w:r>
              <w:rPr>
                <w:rFonts w:ascii="Arial" w:hAnsi="Arial" w:cs="Arial"/>
                <w:sz w:val="20"/>
                <w:szCs w:val="20"/>
              </w:rPr>
              <w:t>February 3</w:t>
            </w:r>
          </w:p>
        </w:tc>
      </w:tr>
      <w:tr w:rsidR="00F92444" w:rsidRPr="001901DC" w14:paraId="48F2EE9F" w14:textId="77777777" w:rsidTr="00F92444">
        <w:trPr>
          <w:jc w:val="center"/>
        </w:trPr>
        <w:tc>
          <w:tcPr>
            <w:tcW w:w="1522" w:type="dxa"/>
            <w:vAlign w:val="center"/>
          </w:tcPr>
          <w:p w14:paraId="093870EE" w14:textId="077B4C74" w:rsidR="00CE36ED" w:rsidRPr="001901DC" w:rsidRDefault="00CE36ED" w:rsidP="000347A2">
            <w:pPr>
              <w:rPr>
                <w:rFonts w:ascii="Arial" w:hAnsi="Arial" w:cs="Arial"/>
                <w:sz w:val="20"/>
                <w:szCs w:val="20"/>
              </w:rPr>
            </w:pPr>
            <w:r>
              <w:rPr>
                <w:rFonts w:ascii="Arial" w:hAnsi="Arial" w:cs="Arial"/>
                <w:sz w:val="20"/>
                <w:szCs w:val="20"/>
              </w:rPr>
              <w:t>February 5</w:t>
            </w:r>
          </w:p>
        </w:tc>
        <w:tc>
          <w:tcPr>
            <w:tcW w:w="3780" w:type="dxa"/>
            <w:vAlign w:val="center"/>
          </w:tcPr>
          <w:p w14:paraId="555112CE" w14:textId="796FC1FB" w:rsidR="00CE36ED" w:rsidRPr="001901DC" w:rsidRDefault="00CE36ED" w:rsidP="000347A2">
            <w:pPr>
              <w:rPr>
                <w:rFonts w:ascii="Arial" w:hAnsi="Arial" w:cs="Arial"/>
                <w:sz w:val="20"/>
                <w:szCs w:val="20"/>
              </w:rPr>
            </w:pPr>
            <w:r>
              <w:rPr>
                <w:rFonts w:ascii="Arial" w:hAnsi="Arial" w:cs="Arial"/>
                <w:sz w:val="20"/>
                <w:szCs w:val="20"/>
              </w:rPr>
              <w:t>Plate Tectonics</w:t>
            </w:r>
          </w:p>
        </w:tc>
        <w:tc>
          <w:tcPr>
            <w:tcW w:w="1620" w:type="dxa"/>
            <w:vAlign w:val="center"/>
          </w:tcPr>
          <w:p w14:paraId="224B5975" w14:textId="59E13ACF" w:rsidR="00CE36ED" w:rsidRPr="001901DC" w:rsidRDefault="00CE36ED" w:rsidP="000347A2">
            <w:pPr>
              <w:jc w:val="center"/>
              <w:rPr>
                <w:rFonts w:ascii="Arial" w:hAnsi="Arial" w:cs="Arial"/>
                <w:sz w:val="20"/>
                <w:szCs w:val="20"/>
              </w:rPr>
            </w:pPr>
            <w:r>
              <w:rPr>
                <w:rFonts w:ascii="Arial" w:hAnsi="Arial" w:cs="Arial"/>
                <w:sz w:val="20"/>
                <w:szCs w:val="20"/>
              </w:rPr>
              <w:t>Chapter 3</w:t>
            </w:r>
          </w:p>
        </w:tc>
        <w:tc>
          <w:tcPr>
            <w:tcW w:w="1710" w:type="dxa"/>
            <w:vAlign w:val="center"/>
          </w:tcPr>
          <w:p w14:paraId="3FB39134" w14:textId="30A7416C" w:rsidR="00CE36ED" w:rsidRPr="001901DC" w:rsidRDefault="00CE36ED" w:rsidP="000347A2">
            <w:pPr>
              <w:jc w:val="center"/>
              <w:rPr>
                <w:rFonts w:ascii="Arial" w:hAnsi="Arial" w:cs="Arial"/>
                <w:sz w:val="20"/>
                <w:szCs w:val="20"/>
              </w:rPr>
            </w:pPr>
            <w:r>
              <w:rPr>
                <w:rFonts w:ascii="Arial" w:hAnsi="Arial" w:cs="Arial"/>
                <w:sz w:val="20"/>
                <w:szCs w:val="20"/>
              </w:rPr>
              <w:t>February 5</w:t>
            </w:r>
          </w:p>
        </w:tc>
        <w:tc>
          <w:tcPr>
            <w:tcW w:w="1549" w:type="dxa"/>
            <w:vAlign w:val="center"/>
          </w:tcPr>
          <w:p w14:paraId="66D65E77" w14:textId="696E7A9A" w:rsidR="00CE36ED" w:rsidRPr="001901DC" w:rsidRDefault="00CE36ED" w:rsidP="000347A2">
            <w:pPr>
              <w:jc w:val="center"/>
              <w:rPr>
                <w:rFonts w:ascii="Arial" w:hAnsi="Arial" w:cs="Arial"/>
                <w:sz w:val="20"/>
                <w:szCs w:val="20"/>
              </w:rPr>
            </w:pPr>
            <w:r>
              <w:rPr>
                <w:rFonts w:ascii="Arial" w:hAnsi="Arial" w:cs="Arial"/>
                <w:sz w:val="20"/>
                <w:szCs w:val="20"/>
              </w:rPr>
              <w:t>February 10</w:t>
            </w:r>
          </w:p>
        </w:tc>
      </w:tr>
      <w:tr w:rsidR="00F92444" w:rsidRPr="001901DC" w14:paraId="15A66BAD" w14:textId="77777777" w:rsidTr="00F92444">
        <w:trPr>
          <w:jc w:val="center"/>
        </w:trPr>
        <w:tc>
          <w:tcPr>
            <w:tcW w:w="1522" w:type="dxa"/>
            <w:tcBorders>
              <w:bottom w:val="single" w:sz="4" w:space="0" w:color="auto"/>
            </w:tcBorders>
            <w:vAlign w:val="center"/>
          </w:tcPr>
          <w:p w14:paraId="2AB9191D" w14:textId="2030A4CE" w:rsidR="00CE36ED" w:rsidRPr="001901DC" w:rsidRDefault="00CE36ED" w:rsidP="000347A2">
            <w:pPr>
              <w:rPr>
                <w:rFonts w:ascii="Arial" w:hAnsi="Arial" w:cs="Arial"/>
                <w:sz w:val="20"/>
                <w:szCs w:val="20"/>
              </w:rPr>
            </w:pPr>
            <w:r>
              <w:rPr>
                <w:rFonts w:ascii="Arial" w:hAnsi="Arial" w:cs="Arial"/>
                <w:sz w:val="20"/>
                <w:szCs w:val="20"/>
              </w:rPr>
              <w:t>February 12</w:t>
            </w:r>
          </w:p>
        </w:tc>
        <w:tc>
          <w:tcPr>
            <w:tcW w:w="3780" w:type="dxa"/>
            <w:tcBorders>
              <w:bottom w:val="single" w:sz="4" w:space="0" w:color="auto"/>
            </w:tcBorders>
            <w:vAlign w:val="center"/>
          </w:tcPr>
          <w:p w14:paraId="1A052EBA" w14:textId="4F71BE82" w:rsidR="00CE36ED" w:rsidRPr="001901DC" w:rsidRDefault="00CE36ED" w:rsidP="000347A2">
            <w:pPr>
              <w:rPr>
                <w:rFonts w:ascii="Arial" w:hAnsi="Arial" w:cs="Arial"/>
                <w:sz w:val="20"/>
                <w:szCs w:val="20"/>
              </w:rPr>
            </w:pPr>
            <w:r>
              <w:rPr>
                <w:rFonts w:ascii="Arial" w:hAnsi="Arial" w:cs="Arial"/>
                <w:sz w:val="20"/>
                <w:szCs w:val="20"/>
              </w:rPr>
              <w:t>Igneous Environments</w:t>
            </w:r>
          </w:p>
        </w:tc>
        <w:tc>
          <w:tcPr>
            <w:tcW w:w="1620" w:type="dxa"/>
            <w:tcBorders>
              <w:bottom w:val="single" w:sz="4" w:space="0" w:color="auto"/>
            </w:tcBorders>
            <w:vAlign w:val="center"/>
          </w:tcPr>
          <w:p w14:paraId="53DE4A18" w14:textId="309A0C2A" w:rsidR="00CE36ED" w:rsidRPr="001901DC" w:rsidRDefault="00CE36ED" w:rsidP="000347A2">
            <w:pPr>
              <w:jc w:val="center"/>
              <w:rPr>
                <w:rFonts w:ascii="Arial" w:hAnsi="Arial" w:cs="Arial"/>
                <w:sz w:val="20"/>
                <w:szCs w:val="20"/>
              </w:rPr>
            </w:pPr>
            <w:r>
              <w:rPr>
                <w:rFonts w:ascii="Arial" w:hAnsi="Arial" w:cs="Arial"/>
                <w:sz w:val="20"/>
                <w:szCs w:val="20"/>
              </w:rPr>
              <w:t>Chapter 5</w:t>
            </w:r>
          </w:p>
        </w:tc>
        <w:tc>
          <w:tcPr>
            <w:tcW w:w="1710" w:type="dxa"/>
            <w:tcBorders>
              <w:bottom w:val="single" w:sz="4" w:space="0" w:color="auto"/>
            </w:tcBorders>
            <w:vAlign w:val="center"/>
          </w:tcPr>
          <w:p w14:paraId="11CD6139" w14:textId="1B85979D" w:rsidR="00CE36ED" w:rsidRPr="001901DC" w:rsidRDefault="00CE36ED" w:rsidP="000347A2">
            <w:pPr>
              <w:jc w:val="center"/>
              <w:rPr>
                <w:rFonts w:ascii="Arial" w:hAnsi="Arial" w:cs="Arial"/>
                <w:sz w:val="20"/>
                <w:szCs w:val="20"/>
              </w:rPr>
            </w:pPr>
            <w:r>
              <w:rPr>
                <w:rFonts w:ascii="Arial" w:hAnsi="Arial" w:cs="Arial"/>
                <w:sz w:val="20"/>
                <w:szCs w:val="20"/>
              </w:rPr>
              <w:t>February 12</w:t>
            </w:r>
          </w:p>
        </w:tc>
        <w:tc>
          <w:tcPr>
            <w:tcW w:w="1549" w:type="dxa"/>
            <w:tcBorders>
              <w:bottom w:val="single" w:sz="4" w:space="0" w:color="auto"/>
            </w:tcBorders>
            <w:vAlign w:val="center"/>
          </w:tcPr>
          <w:p w14:paraId="0F178DC5" w14:textId="4E625E34" w:rsidR="00CE36ED" w:rsidRPr="001901DC" w:rsidRDefault="00CE36ED" w:rsidP="000347A2">
            <w:pPr>
              <w:jc w:val="center"/>
              <w:rPr>
                <w:rFonts w:ascii="Arial" w:hAnsi="Arial" w:cs="Arial"/>
                <w:sz w:val="20"/>
                <w:szCs w:val="20"/>
              </w:rPr>
            </w:pPr>
            <w:r>
              <w:rPr>
                <w:rFonts w:ascii="Arial" w:hAnsi="Arial" w:cs="Arial"/>
                <w:sz w:val="20"/>
                <w:szCs w:val="20"/>
              </w:rPr>
              <w:t>February 17</w:t>
            </w:r>
          </w:p>
        </w:tc>
      </w:tr>
      <w:tr w:rsidR="00F92444" w:rsidRPr="001901DC" w14:paraId="2B904E31" w14:textId="77777777" w:rsidTr="00F92444">
        <w:trPr>
          <w:jc w:val="center"/>
        </w:trPr>
        <w:tc>
          <w:tcPr>
            <w:tcW w:w="1522" w:type="dxa"/>
            <w:tcBorders>
              <w:bottom w:val="single" w:sz="4" w:space="0" w:color="auto"/>
            </w:tcBorders>
            <w:shd w:val="clear" w:color="auto" w:fill="auto"/>
            <w:vAlign w:val="center"/>
          </w:tcPr>
          <w:p w14:paraId="2C7D8CAA" w14:textId="052F4230" w:rsidR="00CE36ED" w:rsidRPr="001901DC" w:rsidRDefault="00CE36ED" w:rsidP="000347A2">
            <w:pPr>
              <w:rPr>
                <w:rFonts w:ascii="Arial" w:hAnsi="Arial" w:cs="Arial"/>
                <w:sz w:val="20"/>
                <w:szCs w:val="20"/>
              </w:rPr>
            </w:pPr>
            <w:r>
              <w:rPr>
                <w:rFonts w:ascii="Arial" w:hAnsi="Arial" w:cs="Arial"/>
                <w:sz w:val="20"/>
                <w:szCs w:val="20"/>
              </w:rPr>
              <w:t>February 19</w:t>
            </w:r>
          </w:p>
        </w:tc>
        <w:tc>
          <w:tcPr>
            <w:tcW w:w="3780" w:type="dxa"/>
            <w:tcBorders>
              <w:bottom w:val="single" w:sz="4" w:space="0" w:color="auto"/>
            </w:tcBorders>
            <w:shd w:val="clear" w:color="auto" w:fill="auto"/>
            <w:vAlign w:val="center"/>
          </w:tcPr>
          <w:p w14:paraId="678A0DCD" w14:textId="59A652AC" w:rsidR="00CE36ED" w:rsidRPr="00CE36ED" w:rsidRDefault="00CE36ED" w:rsidP="000347A2">
            <w:pPr>
              <w:rPr>
                <w:rFonts w:ascii="Arial" w:hAnsi="Arial" w:cs="Arial"/>
                <w:sz w:val="20"/>
                <w:szCs w:val="20"/>
              </w:rPr>
            </w:pPr>
            <w:r w:rsidRPr="00CE36ED">
              <w:rPr>
                <w:rFonts w:ascii="Arial" w:hAnsi="Arial" w:cs="Arial"/>
                <w:sz w:val="20"/>
                <w:szCs w:val="20"/>
              </w:rPr>
              <w:t>Volcanoes</w:t>
            </w:r>
          </w:p>
        </w:tc>
        <w:tc>
          <w:tcPr>
            <w:tcW w:w="1620" w:type="dxa"/>
            <w:tcBorders>
              <w:bottom w:val="single" w:sz="4" w:space="0" w:color="auto"/>
            </w:tcBorders>
            <w:shd w:val="clear" w:color="auto" w:fill="auto"/>
            <w:vAlign w:val="center"/>
          </w:tcPr>
          <w:p w14:paraId="36406C95" w14:textId="4D03192D" w:rsidR="00CE36ED" w:rsidRPr="001901DC" w:rsidRDefault="00CE36ED" w:rsidP="00BD412A">
            <w:pPr>
              <w:jc w:val="center"/>
              <w:rPr>
                <w:rFonts w:ascii="Arial" w:hAnsi="Arial" w:cs="Arial"/>
                <w:color w:val="BFBFBF" w:themeColor="background1" w:themeShade="BF"/>
                <w:sz w:val="20"/>
                <w:szCs w:val="20"/>
              </w:rPr>
            </w:pPr>
            <w:r>
              <w:rPr>
                <w:rFonts w:ascii="Arial" w:hAnsi="Arial" w:cs="Arial"/>
                <w:sz w:val="20"/>
                <w:szCs w:val="20"/>
              </w:rPr>
              <w:t>Chapter 6</w:t>
            </w:r>
          </w:p>
        </w:tc>
        <w:tc>
          <w:tcPr>
            <w:tcW w:w="1710" w:type="dxa"/>
            <w:tcBorders>
              <w:bottom w:val="single" w:sz="4" w:space="0" w:color="auto"/>
            </w:tcBorders>
            <w:shd w:val="clear" w:color="auto" w:fill="auto"/>
            <w:vAlign w:val="center"/>
          </w:tcPr>
          <w:p w14:paraId="60925450" w14:textId="6F163188" w:rsidR="00CE36ED" w:rsidRPr="001901DC" w:rsidRDefault="00CE36ED" w:rsidP="000347A2">
            <w:pPr>
              <w:jc w:val="center"/>
              <w:rPr>
                <w:rFonts w:ascii="Arial" w:hAnsi="Arial" w:cs="Arial"/>
                <w:color w:val="BFBFBF" w:themeColor="background1" w:themeShade="BF"/>
                <w:sz w:val="20"/>
                <w:szCs w:val="20"/>
              </w:rPr>
            </w:pPr>
            <w:r>
              <w:rPr>
                <w:rFonts w:ascii="Arial" w:hAnsi="Arial" w:cs="Arial"/>
                <w:sz w:val="20"/>
                <w:szCs w:val="20"/>
              </w:rPr>
              <w:t>February 19</w:t>
            </w:r>
          </w:p>
        </w:tc>
        <w:tc>
          <w:tcPr>
            <w:tcW w:w="1549" w:type="dxa"/>
            <w:tcBorders>
              <w:bottom w:val="single" w:sz="4" w:space="0" w:color="auto"/>
            </w:tcBorders>
            <w:shd w:val="clear" w:color="auto" w:fill="auto"/>
          </w:tcPr>
          <w:p w14:paraId="68B96623" w14:textId="2C3B8802" w:rsidR="00CE36ED" w:rsidRPr="001901DC" w:rsidRDefault="00CE36ED" w:rsidP="000347A2">
            <w:pPr>
              <w:jc w:val="center"/>
              <w:rPr>
                <w:rFonts w:ascii="Arial" w:hAnsi="Arial" w:cs="Arial"/>
                <w:color w:val="BFBFBF" w:themeColor="background1" w:themeShade="BF"/>
                <w:sz w:val="20"/>
                <w:szCs w:val="20"/>
              </w:rPr>
            </w:pPr>
            <w:r>
              <w:rPr>
                <w:rFonts w:ascii="Arial" w:hAnsi="Arial" w:cs="Arial"/>
                <w:sz w:val="20"/>
                <w:szCs w:val="20"/>
              </w:rPr>
              <w:t>February 24</w:t>
            </w:r>
          </w:p>
        </w:tc>
      </w:tr>
      <w:tr w:rsidR="00F92444" w:rsidRPr="001901DC" w14:paraId="11E13DD3" w14:textId="77777777" w:rsidTr="00F92444">
        <w:trPr>
          <w:trHeight w:val="215"/>
          <w:jc w:val="center"/>
        </w:trPr>
        <w:tc>
          <w:tcPr>
            <w:tcW w:w="1522" w:type="dxa"/>
            <w:tcBorders>
              <w:bottom w:val="single" w:sz="4" w:space="0" w:color="auto"/>
            </w:tcBorders>
            <w:shd w:val="clear" w:color="auto" w:fill="auto"/>
            <w:vAlign w:val="center"/>
          </w:tcPr>
          <w:p w14:paraId="5A1482D8" w14:textId="010AECA1" w:rsidR="00CE36ED" w:rsidRPr="001901DC" w:rsidRDefault="00CE36ED" w:rsidP="000347A2">
            <w:pPr>
              <w:rPr>
                <w:rFonts w:ascii="Arial" w:hAnsi="Arial" w:cs="Arial"/>
                <w:sz w:val="20"/>
                <w:szCs w:val="20"/>
              </w:rPr>
            </w:pPr>
            <w:r>
              <w:rPr>
                <w:rFonts w:ascii="Arial" w:hAnsi="Arial" w:cs="Arial"/>
                <w:sz w:val="20"/>
                <w:szCs w:val="20"/>
              </w:rPr>
              <w:t>February 26</w:t>
            </w:r>
          </w:p>
        </w:tc>
        <w:tc>
          <w:tcPr>
            <w:tcW w:w="3780" w:type="dxa"/>
            <w:tcBorders>
              <w:bottom w:val="single" w:sz="4" w:space="0" w:color="auto"/>
            </w:tcBorders>
            <w:shd w:val="clear" w:color="auto" w:fill="auto"/>
            <w:vAlign w:val="center"/>
          </w:tcPr>
          <w:p w14:paraId="5FEC7886" w14:textId="5CBE7B55" w:rsidR="00CE36ED" w:rsidRPr="001901DC" w:rsidRDefault="00CE36ED" w:rsidP="000347A2">
            <w:pPr>
              <w:pStyle w:val="Heading1"/>
              <w:rPr>
                <w:rFonts w:ascii="Arial" w:hAnsi="Arial" w:cs="Arial"/>
                <w:b w:val="0"/>
                <w:sz w:val="20"/>
                <w:szCs w:val="20"/>
              </w:rPr>
            </w:pPr>
            <w:r>
              <w:rPr>
                <w:rFonts w:ascii="Arial" w:hAnsi="Arial" w:cs="Arial"/>
                <w:b w:val="0"/>
                <w:sz w:val="20"/>
                <w:szCs w:val="20"/>
              </w:rPr>
              <w:t>Metamorphism and Deformation</w:t>
            </w:r>
          </w:p>
        </w:tc>
        <w:tc>
          <w:tcPr>
            <w:tcW w:w="1620" w:type="dxa"/>
            <w:tcBorders>
              <w:bottom w:val="single" w:sz="4" w:space="0" w:color="auto"/>
            </w:tcBorders>
            <w:shd w:val="clear" w:color="auto" w:fill="auto"/>
            <w:vAlign w:val="center"/>
          </w:tcPr>
          <w:p w14:paraId="0DD8A7A4" w14:textId="41583F9A" w:rsidR="00CE36ED" w:rsidRPr="001901DC" w:rsidRDefault="00CE36ED" w:rsidP="000347A2">
            <w:pPr>
              <w:jc w:val="center"/>
              <w:rPr>
                <w:rFonts w:ascii="Arial" w:hAnsi="Arial" w:cs="Arial"/>
                <w:sz w:val="20"/>
                <w:szCs w:val="20"/>
              </w:rPr>
            </w:pPr>
            <w:r>
              <w:rPr>
                <w:rFonts w:ascii="Arial" w:hAnsi="Arial" w:cs="Arial"/>
                <w:sz w:val="20"/>
                <w:szCs w:val="20"/>
              </w:rPr>
              <w:t>Chapter 8</w:t>
            </w:r>
          </w:p>
        </w:tc>
        <w:tc>
          <w:tcPr>
            <w:tcW w:w="1710" w:type="dxa"/>
            <w:tcBorders>
              <w:bottom w:val="single" w:sz="4" w:space="0" w:color="auto"/>
            </w:tcBorders>
            <w:shd w:val="clear" w:color="auto" w:fill="auto"/>
            <w:vAlign w:val="center"/>
          </w:tcPr>
          <w:p w14:paraId="4BA3F4D3" w14:textId="417723E5" w:rsidR="00CE36ED" w:rsidRPr="001901DC" w:rsidRDefault="00CE36ED" w:rsidP="000347A2">
            <w:pPr>
              <w:jc w:val="center"/>
              <w:rPr>
                <w:rFonts w:ascii="Arial" w:hAnsi="Arial" w:cs="Arial"/>
                <w:sz w:val="20"/>
                <w:szCs w:val="20"/>
              </w:rPr>
            </w:pPr>
            <w:r>
              <w:rPr>
                <w:rFonts w:ascii="Arial" w:hAnsi="Arial" w:cs="Arial"/>
                <w:sz w:val="20"/>
                <w:szCs w:val="20"/>
              </w:rPr>
              <w:t>February 26</w:t>
            </w:r>
          </w:p>
        </w:tc>
        <w:tc>
          <w:tcPr>
            <w:tcW w:w="1549" w:type="dxa"/>
            <w:tcBorders>
              <w:bottom w:val="single" w:sz="4" w:space="0" w:color="auto"/>
            </w:tcBorders>
            <w:shd w:val="clear" w:color="auto" w:fill="auto"/>
          </w:tcPr>
          <w:p w14:paraId="6BF42FF8" w14:textId="05F8A1C7" w:rsidR="00CE36ED" w:rsidRPr="001901DC" w:rsidRDefault="00CE36ED" w:rsidP="000347A2">
            <w:pPr>
              <w:jc w:val="center"/>
              <w:rPr>
                <w:rFonts w:ascii="Arial" w:hAnsi="Arial" w:cs="Arial"/>
                <w:sz w:val="20"/>
                <w:szCs w:val="20"/>
              </w:rPr>
            </w:pPr>
            <w:r>
              <w:rPr>
                <w:rFonts w:ascii="Arial" w:hAnsi="Arial" w:cs="Arial"/>
                <w:sz w:val="20"/>
                <w:szCs w:val="20"/>
              </w:rPr>
              <w:t>March 3</w:t>
            </w:r>
          </w:p>
        </w:tc>
      </w:tr>
      <w:tr w:rsidR="00F92444" w:rsidRPr="001901DC" w14:paraId="43798BA3" w14:textId="77777777" w:rsidTr="00F92444">
        <w:trPr>
          <w:trHeight w:val="260"/>
          <w:jc w:val="center"/>
        </w:trPr>
        <w:tc>
          <w:tcPr>
            <w:tcW w:w="1522" w:type="dxa"/>
            <w:shd w:val="clear" w:color="auto" w:fill="auto"/>
            <w:vAlign w:val="center"/>
          </w:tcPr>
          <w:p w14:paraId="090D7D88" w14:textId="1B249104" w:rsidR="00CE36ED" w:rsidRPr="001901DC" w:rsidRDefault="00CE36ED" w:rsidP="000347A2">
            <w:pPr>
              <w:rPr>
                <w:rFonts w:ascii="Arial" w:hAnsi="Arial" w:cs="Arial"/>
                <w:sz w:val="20"/>
                <w:szCs w:val="20"/>
              </w:rPr>
            </w:pPr>
            <w:r>
              <w:rPr>
                <w:rFonts w:ascii="Arial" w:hAnsi="Arial" w:cs="Arial"/>
                <w:sz w:val="20"/>
                <w:szCs w:val="20"/>
              </w:rPr>
              <w:t>March 5</w:t>
            </w:r>
          </w:p>
        </w:tc>
        <w:tc>
          <w:tcPr>
            <w:tcW w:w="3780" w:type="dxa"/>
            <w:shd w:val="clear" w:color="auto" w:fill="auto"/>
            <w:vAlign w:val="center"/>
          </w:tcPr>
          <w:p w14:paraId="65956E85" w14:textId="128E4678" w:rsidR="00CE36ED" w:rsidRPr="001901DC" w:rsidRDefault="00CE36ED" w:rsidP="000347A2">
            <w:pPr>
              <w:pStyle w:val="Heading1"/>
              <w:rPr>
                <w:rFonts w:ascii="Arial" w:hAnsi="Arial" w:cs="Arial"/>
                <w:b w:val="0"/>
                <w:sz w:val="20"/>
                <w:szCs w:val="20"/>
              </w:rPr>
            </w:pPr>
            <w:r>
              <w:rPr>
                <w:rFonts w:ascii="Arial" w:hAnsi="Arial" w:cs="Arial"/>
                <w:b w:val="0"/>
                <w:sz w:val="20"/>
                <w:szCs w:val="20"/>
              </w:rPr>
              <w:t>Earthquakes</w:t>
            </w:r>
          </w:p>
        </w:tc>
        <w:tc>
          <w:tcPr>
            <w:tcW w:w="1620" w:type="dxa"/>
            <w:shd w:val="clear" w:color="auto" w:fill="auto"/>
            <w:vAlign w:val="center"/>
          </w:tcPr>
          <w:p w14:paraId="30BDD349" w14:textId="418EA810" w:rsidR="00CE36ED" w:rsidRPr="001901DC" w:rsidRDefault="00CE36ED" w:rsidP="0044000D">
            <w:pPr>
              <w:jc w:val="center"/>
              <w:rPr>
                <w:rFonts w:ascii="Arial" w:hAnsi="Arial" w:cs="Arial"/>
                <w:sz w:val="20"/>
                <w:szCs w:val="20"/>
              </w:rPr>
            </w:pPr>
            <w:r>
              <w:rPr>
                <w:rFonts w:ascii="Arial" w:hAnsi="Arial" w:cs="Arial"/>
                <w:sz w:val="20"/>
                <w:szCs w:val="20"/>
              </w:rPr>
              <w:t>Chapter 12</w:t>
            </w:r>
          </w:p>
        </w:tc>
        <w:tc>
          <w:tcPr>
            <w:tcW w:w="1710" w:type="dxa"/>
            <w:shd w:val="clear" w:color="auto" w:fill="auto"/>
            <w:vAlign w:val="center"/>
          </w:tcPr>
          <w:p w14:paraId="7D5F71BB" w14:textId="12A8DAD7" w:rsidR="00CE36ED" w:rsidRPr="001901DC" w:rsidRDefault="00CE36ED" w:rsidP="004333F4">
            <w:pPr>
              <w:jc w:val="center"/>
              <w:rPr>
                <w:rFonts w:ascii="Arial" w:hAnsi="Arial" w:cs="Arial"/>
                <w:sz w:val="20"/>
                <w:szCs w:val="20"/>
              </w:rPr>
            </w:pPr>
            <w:r>
              <w:rPr>
                <w:rFonts w:ascii="Arial" w:hAnsi="Arial" w:cs="Arial"/>
                <w:sz w:val="20"/>
                <w:szCs w:val="20"/>
              </w:rPr>
              <w:t>March 5</w:t>
            </w:r>
          </w:p>
        </w:tc>
        <w:tc>
          <w:tcPr>
            <w:tcW w:w="1549" w:type="dxa"/>
            <w:shd w:val="clear" w:color="auto" w:fill="auto"/>
            <w:vAlign w:val="center"/>
          </w:tcPr>
          <w:p w14:paraId="519B0772" w14:textId="2E63064B" w:rsidR="00CE36ED" w:rsidRPr="001901DC" w:rsidRDefault="00CE36ED" w:rsidP="008F7161">
            <w:pPr>
              <w:jc w:val="center"/>
              <w:rPr>
                <w:rFonts w:ascii="Arial" w:hAnsi="Arial" w:cs="Arial"/>
                <w:sz w:val="20"/>
                <w:szCs w:val="20"/>
              </w:rPr>
            </w:pPr>
            <w:r>
              <w:rPr>
                <w:rFonts w:ascii="Arial" w:hAnsi="Arial" w:cs="Arial"/>
                <w:sz w:val="20"/>
                <w:szCs w:val="20"/>
              </w:rPr>
              <w:t>March 10</w:t>
            </w:r>
          </w:p>
        </w:tc>
      </w:tr>
      <w:tr w:rsidR="00F92444" w:rsidRPr="001901DC" w14:paraId="5097EC6D" w14:textId="77777777" w:rsidTr="00F92444">
        <w:trPr>
          <w:jc w:val="center"/>
        </w:trPr>
        <w:tc>
          <w:tcPr>
            <w:tcW w:w="1522" w:type="dxa"/>
            <w:shd w:val="clear" w:color="auto" w:fill="auto"/>
            <w:vAlign w:val="center"/>
          </w:tcPr>
          <w:p w14:paraId="28EEC349" w14:textId="64DC0697" w:rsidR="00CE36ED" w:rsidRPr="001901DC" w:rsidRDefault="00CE36ED" w:rsidP="000347A2">
            <w:pPr>
              <w:rPr>
                <w:rFonts w:ascii="Arial" w:hAnsi="Arial" w:cs="Arial"/>
                <w:sz w:val="20"/>
                <w:szCs w:val="20"/>
              </w:rPr>
            </w:pPr>
            <w:r>
              <w:rPr>
                <w:rFonts w:ascii="Arial" w:hAnsi="Arial" w:cs="Arial"/>
                <w:sz w:val="20"/>
                <w:szCs w:val="20"/>
              </w:rPr>
              <w:t>March 12</w:t>
            </w:r>
          </w:p>
        </w:tc>
        <w:tc>
          <w:tcPr>
            <w:tcW w:w="3780" w:type="dxa"/>
            <w:shd w:val="clear" w:color="auto" w:fill="auto"/>
            <w:vAlign w:val="center"/>
          </w:tcPr>
          <w:p w14:paraId="6AC67D8A" w14:textId="5703E473" w:rsidR="00CE36ED" w:rsidRPr="00CE36ED" w:rsidRDefault="00CE36ED" w:rsidP="000347A2">
            <w:pPr>
              <w:rPr>
                <w:rFonts w:ascii="Arial" w:hAnsi="Arial" w:cs="Arial"/>
                <w:b/>
                <w:sz w:val="20"/>
                <w:szCs w:val="20"/>
              </w:rPr>
            </w:pPr>
            <w:r w:rsidRPr="00CE36ED">
              <w:rPr>
                <w:rFonts w:ascii="Arial" w:hAnsi="Arial" w:cs="Arial"/>
                <w:b/>
                <w:sz w:val="20"/>
                <w:szCs w:val="20"/>
              </w:rPr>
              <w:t>EXAM 1</w:t>
            </w:r>
          </w:p>
        </w:tc>
        <w:tc>
          <w:tcPr>
            <w:tcW w:w="1620" w:type="dxa"/>
            <w:shd w:val="clear" w:color="auto" w:fill="auto"/>
            <w:vAlign w:val="center"/>
          </w:tcPr>
          <w:p w14:paraId="5BCB15E9" w14:textId="4654172F" w:rsidR="00CE36ED" w:rsidRPr="001901DC" w:rsidRDefault="00CE36ED" w:rsidP="00BD412A">
            <w:pPr>
              <w:rPr>
                <w:rFonts w:ascii="Arial" w:hAnsi="Arial" w:cs="Arial"/>
                <w:sz w:val="20"/>
                <w:szCs w:val="20"/>
              </w:rPr>
            </w:pPr>
          </w:p>
        </w:tc>
        <w:tc>
          <w:tcPr>
            <w:tcW w:w="1710" w:type="dxa"/>
            <w:shd w:val="clear" w:color="auto" w:fill="auto"/>
            <w:vAlign w:val="center"/>
          </w:tcPr>
          <w:p w14:paraId="19147260" w14:textId="1DC98519" w:rsidR="00CE36ED" w:rsidRPr="001901DC" w:rsidRDefault="00CE36ED" w:rsidP="000347A2">
            <w:pPr>
              <w:jc w:val="center"/>
              <w:rPr>
                <w:rFonts w:ascii="Arial" w:hAnsi="Arial" w:cs="Arial"/>
                <w:sz w:val="20"/>
                <w:szCs w:val="20"/>
              </w:rPr>
            </w:pPr>
          </w:p>
        </w:tc>
        <w:tc>
          <w:tcPr>
            <w:tcW w:w="1549" w:type="dxa"/>
            <w:shd w:val="clear" w:color="auto" w:fill="auto"/>
            <w:vAlign w:val="center"/>
          </w:tcPr>
          <w:p w14:paraId="4074817A" w14:textId="2ACDE359" w:rsidR="00CE36ED" w:rsidRPr="001901DC" w:rsidRDefault="00CE36ED" w:rsidP="000347A2">
            <w:pPr>
              <w:jc w:val="center"/>
              <w:rPr>
                <w:rFonts w:ascii="Arial" w:hAnsi="Arial" w:cs="Arial"/>
                <w:sz w:val="20"/>
                <w:szCs w:val="20"/>
              </w:rPr>
            </w:pPr>
          </w:p>
        </w:tc>
      </w:tr>
      <w:tr w:rsidR="00F92444" w:rsidRPr="001901DC" w14:paraId="1751ECEA" w14:textId="77777777" w:rsidTr="00F92444">
        <w:trPr>
          <w:jc w:val="center"/>
        </w:trPr>
        <w:tc>
          <w:tcPr>
            <w:tcW w:w="1522" w:type="dxa"/>
            <w:tcBorders>
              <w:bottom w:val="single" w:sz="4" w:space="0" w:color="auto"/>
            </w:tcBorders>
            <w:shd w:val="clear" w:color="auto" w:fill="auto"/>
            <w:vAlign w:val="center"/>
          </w:tcPr>
          <w:p w14:paraId="6F55F9E5" w14:textId="1D7FEDAC" w:rsidR="00CE36ED" w:rsidRPr="001901DC" w:rsidRDefault="00CE36ED" w:rsidP="000347A2">
            <w:pPr>
              <w:rPr>
                <w:rFonts w:ascii="Arial" w:hAnsi="Arial" w:cs="Arial"/>
                <w:sz w:val="20"/>
                <w:szCs w:val="20"/>
              </w:rPr>
            </w:pPr>
            <w:r>
              <w:rPr>
                <w:rFonts w:ascii="Arial" w:hAnsi="Arial" w:cs="Arial"/>
                <w:sz w:val="20"/>
                <w:szCs w:val="20"/>
              </w:rPr>
              <w:t>March 26</w:t>
            </w:r>
          </w:p>
        </w:tc>
        <w:tc>
          <w:tcPr>
            <w:tcW w:w="3780" w:type="dxa"/>
            <w:tcBorders>
              <w:bottom w:val="single" w:sz="4" w:space="0" w:color="auto"/>
            </w:tcBorders>
            <w:shd w:val="clear" w:color="auto" w:fill="auto"/>
            <w:vAlign w:val="center"/>
          </w:tcPr>
          <w:p w14:paraId="5060C066" w14:textId="77323438" w:rsidR="00CE36ED" w:rsidRPr="001901DC" w:rsidRDefault="00CE36ED" w:rsidP="000347A2">
            <w:pPr>
              <w:rPr>
                <w:rFonts w:ascii="Arial" w:hAnsi="Arial" w:cs="Arial"/>
                <w:sz w:val="20"/>
                <w:szCs w:val="20"/>
              </w:rPr>
            </w:pPr>
            <w:r>
              <w:rPr>
                <w:rFonts w:ascii="Arial" w:hAnsi="Arial" w:cs="Arial"/>
                <w:sz w:val="20"/>
                <w:szCs w:val="20"/>
              </w:rPr>
              <w:t>Geologic Time</w:t>
            </w:r>
          </w:p>
        </w:tc>
        <w:tc>
          <w:tcPr>
            <w:tcW w:w="1620" w:type="dxa"/>
            <w:tcBorders>
              <w:bottom w:val="single" w:sz="4" w:space="0" w:color="auto"/>
            </w:tcBorders>
            <w:shd w:val="clear" w:color="auto" w:fill="auto"/>
            <w:vAlign w:val="center"/>
          </w:tcPr>
          <w:p w14:paraId="2AC1ECC9" w14:textId="5B59C4A5" w:rsidR="00CE36ED" w:rsidRPr="001901DC" w:rsidRDefault="00CE36ED" w:rsidP="000347A2">
            <w:pPr>
              <w:jc w:val="center"/>
              <w:rPr>
                <w:rFonts w:ascii="Arial" w:hAnsi="Arial" w:cs="Arial"/>
                <w:sz w:val="20"/>
                <w:szCs w:val="20"/>
              </w:rPr>
            </w:pPr>
            <w:r>
              <w:rPr>
                <w:rFonts w:ascii="Arial" w:hAnsi="Arial" w:cs="Arial"/>
                <w:sz w:val="20"/>
                <w:szCs w:val="20"/>
              </w:rPr>
              <w:t>Chapter 9</w:t>
            </w:r>
          </w:p>
        </w:tc>
        <w:tc>
          <w:tcPr>
            <w:tcW w:w="1710" w:type="dxa"/>
            <w:tcBorders>
              <w:bottom w:val="single" w:sz="4" w:space="0" w:color="auto"/>
            </w:tcBorders>
            <w:shd w:val="clear" w:color="auto" w:fill="auto"/>
            <w:vAlign w:val="center"/>
          </w:tcPr>
          <w:p w14:paraId="6CA5ABCA" w14:textId="1CDE37A7" w:rsidR="00CE36ED" w:rsidRPr="001901DC" w:rsidRDefault="00CE36ED" w:rsidP="000347A2">
            <w:pPr>
              <w:jc w:val="center"/>
              <w:rPr>
                <w:rFonts w:ascii="Arial" w:hAnsi="Arial" w:cs="Arial"/>
                <w:sz w:val="20"/>
                <w:szCs w:val="20"/>
              </w:rPr>
            </w:pPr>
            <w:r>
              <w:rPr>
                <w:rFonts w:ascii="Arial" w:hAnsi="Arial" w:cs="Arial"/>
                <w:sz w:val="20"/>
                <w:szCs w:val="20"/>
              </w:rPr>
              <w:t>March 26</w:t>
            </w:r>
          </w:p>
        </w:tc>
        <w:tc>
          <w:tcPr>
            <w:tcW w:w="1549" w:type="dxa"/>
            <w:tcBorders>
              <w:bottom w:val="single" w:sz="4" w:space="0" w:color="auto"/>
            </w:tcBorders>
            <w:shd w:val="clear" w:color="auto" w:fill="auto"/>
            <w:vAlign w:val="center"/>
          </w:tcPr>
          <w:p w14:paraId="2ABC5D3E" w14:textId="7F59DDA4" w:rsidR="00CE36ED" w:rsidRPr="001901DC" w:rsidRDefault="00F92444" w:rsidP="000347A2">
            <w:pPr>
              <w:jc w:val="center"/>
              <w:rPr>
                <w:rFonts w:ascii="Arial" w:hAnsi="Arial" w:cs="Arial"/>
                <w:sz w:val="20"/>
                <w:szCs w:val="20"/>
              </w:rPr>
            </w:pPr>
            <w:r>
              <w:rPr>
                <w:rFonts w:ascii="Arial" w:hAnsi="Arial" w:cs="Arial"/>
                <w:sz w:val="20"/>
                <w:szCs w:val="20"/>
              </w:rPr>
              <w:t>March 31</w:t>
            </w:r>
          </w:p>
        </w:tc>
      </w:tr>
      <w:tr w:rsidR="00F92444" w:rsidRPr="001901DC" w14:paraId="6B10192E" w14:textId="77777777" w:rsidTr="00F92444">
        <w:trPr>
          <w:jc w:val="center"/>
        </w:trPr>
        <w:tc>
          <w:tcPr>
            <w:tcW w:w="1522" w:type="dxa"/>
            <w:tcBorders>
              <w:bottom w:val="single" w:sz="4" w:space="0" w:color="auto"/>
            </w:tcBorders>
            <w:shd w:val="clear" w:color="auto" w:fill="auto"/>
            <w:vAlign w:val="center"/>
          </w:tcPr>
          <w:p w14:paraId="3CFA9B3C" w14:textId="4FCD956F" w:rsidR="00CE36ED" w:rsidRPr="001901DC" w:rsidRDefault="00CE36ED" w:rsidP="000347A2">
            <w:pPr>
              <w:rPr>
                <w:rFonts w:ascii="Arial" w:hAnsi="Arial" w:cs="Arial"/>
                <w:sz w:val="20"/>
                <w:szCs w:val="20"/>
              </w:rPr>
            </w:pPr>
            <w:r>
              <w:rPr>
                <w:rFonts w:ascii="Arial" w:hAnsi="Arial" w:cs="Arial"/>
                <w:sz w:val="20"/>
                <w:szCs w:val="20"/>
              </w:rPr>
              <w:t>April 2</w:t>
            </w:r>
          </w:p>
        </w:tc>
        <w:tc>
          <w:tcPr>
            <w:tcW w:w="3780" w:type="dxa"/>
            <w:tcBorders>
              <w:bottom w:val="single" w:sz="4" w:space="0" w:color="auto"/>
            </w:tcBorders>
            <w:shd w:val="clear" w:color="auto" w:fill="auto"/>
            <w:vAlign w:val="center"/>
          </w:tcPr>
          <w:p w14:paraId="7522188C" w14:textId="5C0A453F" w:rsidR="00CE36ED" w:rsidRPr="00CE36ED" w:rsidRDefault="00CE36ED" w:rsidP="000347A2">
            <w:pPr>
              <w:rPr>
                <w:rFonts w:ascii="Arial" w:hAnsi="Arial" w:cs="Arial"/>
                <w:sz w:val="20"/>
                <w:szCs w:val="20"/>
              </w:rPr>
            </w:pPr>
            <w:r w:rsidRPr="00CE36ED">
              <w:rPr>
                <w:rFonts w:ascii="Arial" w:hAnsi="Arial" w:cs="Arial"/>
                <w:sz w:val="20"/>
                <w:szCs w:val="20"/>
              </w:rPr>
              <w:t>Sedimentary Environments</w:t>
            </w:r>
          </w:p>
        </w:tc>
        <w:tc>
          <w:tcPr>
            <w:tcW w:w="1620" w:type="dxa"/>
            <w:tcBorders>
              <w:bottom w:val="single" w:sz="4" w:space="0" w:color="auto"/>
            </w:tcBorders>
            <w:shd w:val="clear" w:color="auto" w:fill="auto"/>
            <w:vAlign w:val="center"/>
          </w:tcPr>
          <w:p w14:paraId="3814A533" w14:textId="1DD9CCBA" w:rsidR="00CE36ED" w:rsidRPr="001901DC" w:rsidRDefault="00CE36ED" w:rsidP="000347A2">
            <w:pPr>
              <w:jc w:val="center"/>
              <w:rPr>
                <w:rFonts w:ascii="Arial" w:hAnsi="Arial" w:cs="Arial"/>
                <w:sz w:val="20"/>
                <w:szCs w:val="20"/>
              </w:rPr>
            </w:pPr>
            <w:r>
              <w:rPr>
                <w:rFonts w:ascii="Arial" w:hAnsi="Arial" w:cs="Arial"/>
                <w:sz w:val="20"/>
                <w:szCs w:val="20"/>
              </w:rPr>
              <w:t>Chapter 7</w:t>
            </w:r>
          </w:p>
        </w:tc>
        <w:tc>
          <w:tcPr>
            <w:tcW w:w="1710" w:type="dxa"/>
            <w:tcBorders>
              <w:bottom w:val="single" w:sz="4" w:space="0" w:color="auto"/>
            </w:tcBorders>
            <w:shd w:val="clear" w:color="auto" w:fill="auto"/>
            <w:vAlign w:val="center"/>
          </w:tcPr>
          <w:p w14:paraId="0B127690" w14:textId="1409D25E" w:rsidR="00CE36ED" w:rsidRPr="001901DC" w:rsidRDefault="00CE36ED" w:rsidP="000347A2">
            <w:pPr>
              <w:jc w:val="center"/>
              <w:rPr>
                <w:rFonts w:ascii="Arial" w:hAnsi="Arial" w:cs="Arial"/>
                <w:sz w:val="20"/>
                <w:szCs w:val="20"/>
              </w:rPr>
            </w:pPr>
            <w:r>
              <w:rPr>
                <w:rFonts w:ascii="Arial" w:hAnsi="Arial" w:cs="Arial"/>
                <w:sz w:val="20"/>
                <w:szCs w:val="20"/>
              </w:rPr>
              <w:t>April 2</w:t>
            </w:r>
          </w:p>
        </w:tc>
        <w:tc>
          <w:tcPr>
            <w:tcW w:w="1549" w:type="dxa"/>
            <w:tcBorders>
              <w:bottom w:val="single" w:sz="4" w:space="0" w:color="auto"/>
            </w:tcBorders>
            <w:shd w:val="clear" w:color="auto" w:fill="auto"/>
            <w:vAlign w:val="center"/>
          </w:tcPr>
          <w:p w14:paraId="5E5B2E67" w14:textId="3598E4B9" w:rsidR="00CE36ED" w:rsidRPr="001901DC" w:rsidRDefault="00F92444" w:rsidP="000347A2">
            <w:pPr>
              <w:jc w:val="center"/>
              <w:rPr>
                <w:rFonts w:ascii="Arial" w:hAnsi="Arial" w:cs="Arial"/>
                <w:sz w:val="20"/>
                <w:szCs w:val="20"/>
              </w:rPr>
            </w:pPr>
            <w:r>
              <w:rPr>
                <w:rFonts w:ascii="Arial" w:hAnsi="Arial" w:cs="Arial"/>
                <w:sz w:val="20"/>
                <w:szCs w:val="20"/>
              </w:rPr>
              <w:t>April 7</w:t>
            </w:r>
          </w:p>
        </w:tc>
      </w:tr>
      <w:tr w:rsidR="00F92444" w:rsidRPr="001901DC" w14:paraId="0BAB1EEB" w14:textId="77777777" w:rsidTr="00F92444">
        <w:trPr>
          <w:jc w:val="center"/>
        </w:trPr>
        <w:tc>
          <w:tcPr>
            <w:tcW w:w="1522" w:type="dxa"/>
            <w:tcBorders>
              <w:bottom w:val="single" w:sz="4" w:space="0" w:color="auto"/>
            </w:tcBorders>
            <w:shd w:val="clear" w:color="auto" w:fill="auto"/>
            <w:vAlign w:val="center"/>
          </w:tcPr>
          <w:p w14:paraId="63A2EBE6" w14:textId="1CEA94C6" w:rsidR="00CE36ED" w:rsidRPr="001901DC" w:rsidRDefault="00CE36ED" w:rsidP="000347A2">
            <w:pPr>
              <w:rPr>
                <w:rFonts w:ascii="Arial" w:hAnsi="Arial" w:cs="Arial"/>
                <w:sz w:val="20"/>
                <w:szCs w:val="20"/>
              </w:rPr>
            </w:pPr>
            <w:r>
              <w:rPr>
                <w:rFonts w:ascii="Arial" w:hAnsi="Arial" w:cs="Arial"/>
                <w:sz w:val="20"/>
                <w:szCs w:val="20"/>
              </w:rPr>
              <w:t>April 9</w:t>
            </w:r>
          </w:p>
        </w:tc>
        <w:tc>
          <w:tcPr>
            <w:tcW w:w="3780" w:type="dxa"/>
            <w:tcBorders>
              <w:bottom w:val="single" w:sz="4" w:space="0" w:color="auto"/>
            </w:tcBorders>
            <w:shd w:val="clear" w:color="auto" w:fill="auto"/>
            <w:vAlign w:val="center"/>
          </w:tcPr>
          <w:p w14:paraId="7C40CFDC" w14:textId="110F7A4D" w:rsidR="00CE36ED" w:rsidRPr="001901DC" w:rsidRDefault="00CE36ED" w:rsidP="000347A2">
            <w:pPr>
              <w:rPr>
                <w:rFonts w:ascii="Arial" w:hAnsi="Arial" w:cs="Arial"/>
                <w:sz w:val="20"/>
                <w:szCs w:val="20"/>
              </w:rPr>
            </w:pPr>
            <w:r>
              <w:rPr>
                <w:rFonts w:ascii="Arial" w:hAnsi="Arial" w:cs="Arial"/>
                <w:sz w:val="20"/>
                <w:szCs w:val="20"/>
              </w:rPr>
              <w:t>Weathering and Unstable Slopes</w:t>
            </w:r>
          </w:p>
        </w:tc>
        <w:tc>
          <w:tcPr>
            <w:tcW w:w="1620" w:type="dxa"/>
            <w:tcBorders>
              <w:bottom w:val="single" w:sz="4" w:space="0" w:color="auto"/>
            </w:tcBorders>
            <w:shd w:val="clear" w:color="auto" w:fill="auto"/>
            <w:vAlign w:val="center"/>
          </w:tcPr>
          <w:p w14:paraId="5D732E0C" w14:textId="478FCCCB" w:rsidR="00CE36ED" w:rsidRPr="001901DC" w:rsidRDefault="00CE36ED" w:rsidP="000347A2">
            <w:pPr>
              <w:jc w:val="center"/>
              <w:rPr>
                <w:rFonts w:ascii="Arial" w:hAnsi="Arial" w:cs="Arial"/>
                <w:sz w:val="20"/>
                <w:szCs w:val="20"/>
              </w:rPr>
            </w:pPr>
            <w:r>
              <w:rPr>
                <w:rFonts w:ascii="Arial" w:hAnsi="Arial" w:cs="Arial"/>
                <w:sz w:val="20"/>
                <w:szCs w:val="20"/>
              </w:rPr>
              <w:t>Chapter 15</w:t>
            </w:r>
          </w:p>
        </w:tc>
        <w:tc>
          <w:tcPr>
            <w:tcW w:w="1710" w:type="dxa"/>
            <w:tcBorders>
              <w:bottom w:val="single" w:sz="4" w:space="0" w:color="auto"/>
            </w:tcBorders>
            <w:shd w:val="clear" w:color="auto" w:fill="auto"/>
            <w:vAlign w:val="center"/>
          </w:tcPr>
          <w:p w14:paraId="26BA5768" w14:textId="57D82BAD" w:rsidR="00CE36ED" w:rsidRPr="001901DC" w:rsidRDefault="00CE36ED" w:rsidP="000347A2">
            <w:pPr>
              <w:jc w:val="center"/>
              <w:rPr>
                <w:rFonts w:ascii="Arial" w:hAnsi="Arial" w:cs="Arial"/>
                <w:sz w:val="20"/>
                <w:szCs w:val="20"/>
              </w:rPr>
            </w:pPr>
            <w:r>
              <w:rPr>
                <w:rFonts w:ascii="Arial" w:hAnsi="Arial" w:cs="Arial"/>
                <w:sz w:val="20"/>
                <w:szCs w:val="20"/>
              </w:rPr>
              <w:t>April 9</w:t>
            </w:r>
          </w:p>
        </w:tc>
        <w:tc>
          <w:tcPr>
            <w:tcW w:w="1549" w:type="dxa"/>
            <w:tcBorders>
              <w:bottom w:val="single" w:sz="4" w:space="0" w:color="auto"/>
            </w:tcBorders>
            <w:shd w:val="clear" w:color="auto" w:fill="auto"/>
            <w:vAlign w:val="center"/>
          </w:tcPr>
          <w:p w14:paraId="55B7EA7A" w14:textId="43BB2F99" w:rsidR="00CE36ED" w:rsidRPr="001901DC" w:rsidRDefault="00F92444" w:rsidP="000347A2">
            <w:pPr>
              <w:jc w:val="center"/>
              <w:rPr>
                <w:rFonts w:ascii="Arial" w:hAnsi="Arial" w:cs="Arial"/>
                <w:sz w:val="20"/>
                <w:szCs w:val="20"/>
              </w:rPr>
            </w:pPr>
            <w:r>
              <w:rPr>
                <w:rFonts w:ascii="Arial" w:hAnsi="Arial" w:cs="Arial"/>
                <w:sz w:val="20"/>
                <w:szCs w:val="20"/>
              </w:rPr>
              <w:t>April 14</w:t>
            </w:r>
          </w:p>
        </w:tc>
      </w:tr>
      <w:tr w:rsidR="00F92444" w:rsidRPr="001901DC" w14:paraId="07182939" w14:textId="77777777" w:rsidTr="00F92444">
        <w:trPr>
          <w:trHeight w:val="58"/>
          <w:jc w:val="center"/>
        </w:trPr>
        <w:tc>
          <w:tcPr>
            <w:tcW w:w="1522" w:type="dxa"/>
            <w:tcBorders>
              <w:bottom w:val="single" w:sz="4" w:space="0" w:color="auto"/>
            </w:tcBorders>
            <w:shd w:val="clear" w:color="auto" w:fill="auto"/>
            <w:vAlign w:val="center"/>
          </w:tcPr>
          <w:p w14:paraId="3ECDD39F" w14:textId="6E5A3469" w:rsidR="00CE36ED" w:rsidRPr="001901DC" w:rsidRDefault="00CE36ED" w:rsidP="000347A2">
            <w:pPr>
              <w:rPr>
                <w:rFonts w:ascii="Arial" w:hAnsi="Arial" w:cs="Arial"/>
                <w:sz w:val="20"/>
                <w:szCs w:val="20"/>
              </w:rPr>
            </w:pPr>
            <w:r>
              <w:rPr>
                <w:rFonts w:ascii="Arial" w:hAnsi="Arial" w:cs="Arial"/>
                <w:sz w:val="20"/>
                <w:szCs w:val="20"/>
              </w:rPr>
              <w:t>April 16</w:t>
            </w:r>
          </w:p>
        </w:tc>
        <w:tc>
          <w:tcPr>
            <w:tcW w:w="3780" w:type="dxa"/>
            <w:tcBorders>
              <w:bottom w:val="single" w:sz="4" w:space="0" w:color="auto"/>
            </w:tcBorders>
            <w:shd w:val="clear" w:color="auto" w:fill="auto"/>
            <w:vAlign w:val="center"/>
          </w:tcPr>
          <w:p w14:paraId="793C41B7" w14:textId="19D38B7B" w:rsidR="00CE36ED" w:rsidRPr="001901DC" w:rsidRDefault="00CE36ED" w:rsidP="000347A2">
            <w:pPr>
              <w:rPr>
                <w:rFonts w:ascii="Arial" w:hAnsi="Arial" w:cs="Arial"/>
                <w:sz w:val="20"/>
                <w:szCs w:val="20"/>
              </w:rPr>
            </w:pPr>
            <w:r>
              <w:rPr>
                <w:rFonts w:ascii="Arial" w:hAnsi="Arial" w:cs="Arial"/>
                <w:sz w:val="20"/>
                <w:szCs w:val="20"/>
              </w:rPr>
              <w:t>Water Resources</w:t>
            </w:r>
          </w:p>
        </w:tc>
        <w:tc>
          <w:tcPr>
            <w:tcW w:w="1620" w:type="dxa"/>
            <w:tcBorders>
              <w:bottom w:val="single" w:sz="4" w:space="0" w:color="auto"/>
            </w:tcBorders>
            <w:shd w:val="clear" w:color="auto" w:fill="auto"/>
            <w:vAlign w:val="center"/>
          </w:tcPr>
          <w:p w14:paraId="17B20A36" w14:textId="79145E48" w:rsidR="00CE36ED" w:rsidRPr="001901DC" w:rsidRDefault="00CE36ED" w:rsidP="000347A2">
            <w:pPr>
              <w:jc w:val="center"/>
              <w:rPr>
                <w:rFonts w:ascii="Arial" w:hAnsi="Arial" w:cs="Arial"/>
                <w:sz w:val="20"/>
                <w:szCs w:val="20"/>
              </w:rPr>
            </w:pPr>
            <w:r>
              <w:rPr>
                <w:rFonts w:ascii="Arial" w:hAnsi="Arial" w:cs="Arial"/>
                <w:sz w:val="20"/>
                <w:szCs w:val="20"/>
              </w:rPr>
              <w:t>Chapter 17</w:t>
            </w:r>
          </w:p>
        </w:tc>
        <w:tc>
          <w:tcPr>
            <w:tcW w:w="1710" w:type="dxa"/>
            <w:tcBorders>
              <w:bottom w:val="single" w:sz="4" w:space="0" w:color="auto"/>
            </w:tcBorders>
            <w:shd w:val="clear" w:color="auto" w:fill="auto"/>
            <w:vAlign w:val="center"/>
          </w:tcPr>
          <w:p w14:paraId="243E6F7E" w14:textId="1B106949" w:rsidR="00CE36ED" w:rsidRPr="001901DC" w:rsidRDefault="00CE36ED" w:rsidP="000347A2">
            <w:pPr>
              <w:jc w:val="center"/>
              <w:rPr>
                <w:rFonts w:ascii="Arial" w:hAnsi="Arial" w:cs="Arial"/>
                <w:sz w:val="20"/>
                <w:szCs w:val="20"/>
              </w:rPr>
            </w:pPr>
            <w:r>
              <w:rPr>
                <w:rFonts w:ascii="Arial" w:hAnsi="Arial" w:cs="Arial"/>
                <w:sz w:val="20"/>
                <w:szCs w:val="20"/>
              </w:rPr>
              <w:t>April 16</w:t>
            </w:r>
          </w:p>
        </w:tc>
        <w:tc>
          <w:tcPr>
            <w:tcW w:w="1549" w:type="dxa"/>
            <w:tcBorders>
              <w:bottom w:val="single" w:sz="4" w:space="0" w:color="auto"/>
            </w:tcBorders>
            <w:shd w:val="clear" w:color="auto" w:fill="auto"/>
            <w:vAlign w:val="center"/>
          </w:tcPr>
          <w:p w14:paraId="0A47FF41" w14:textId="36150122" w:rsidR="00CE36ED" w:rsidRPr="001901DC" w:rsidRDefault="00F92444" w:rsidP="00F92444">
            <w:pPr>
              <w:jc w:val="center"/>
              <w:rPr>
                <w:rFonts w:ascii="Arial" w:hAnsi="Arial" w:cs="Arial"/>
                <w:sz w:val="20"/>
                <w:szCs w:val="20"/>
              </w:rPr>
            </w:pPr>
            <w:r>
              <w:rPr>
                <w:rFonts w:ascii="Arial" w:hAnsi="Arial" w:cs="Arial"/>
                <w:sz w:val="20"/>
                <w:szCs w:val="20"/>
              </w:rPr>
              <w:t>April 21</w:t>
            </w:r>
          </w:p>
        </w:tc>
      </w:tr>
      <w:tr w:rsidR="00F92444" w:rsidRPr="001901DC" w14:paraId="464E5A0C" w14:textId="77777777" w:rsidTr="00F92444">
        <w:trPr>
          <w:trHeight w:val="58"/>
          <w:jc w:val="center"/>
        </w:trPr>
        <w:tc>
          <w:tcPr>
            <w:tcW w:w="1522" w:type="dxa"/>
            <w:tcBorders>
              <w:bottom w:val="single" w:sz="4" w:space="0" w:color="auto"/>
            </w:tcBorders>
            <w:shd w:val="clear" w:color="auto" w:fill="auto"/>
            <w:vAlign w:val="center"/>
          </w:tcPr>
          <w:p w14:paraId="44F2238F" w14:textId="2A996199" w:rsidR="00CE36ED" w:rsidRPr="001901DC" w:rsidRDefault="00CE36ED" w:rsidP="000347A2">
            <w:pPr>
              <w:rPr>
                <w:rFonts w:ascii="Arial" w:hAnsi="Arial" w:cs="Arial"/>
                <w:sz w:val="20"/>
                <w:szCs w:val="20"/>
              </w:rPr>
            </w:pPr>
            <w:r>
              <w:rPr>
                <w:rFonts w:ascii="Arial" w:hAnsi="Arial" w:cs="Arial"/>
                <w:sz w:val="20"/>
                <w:szCs w:val="20"/>
              </w:rPr>
              <w:t>April 23</w:t>
            </w:r>
          </w:p>
        </w:tc>
        <w:tc>
          <w:tcPr>
            <w:tcW w:w="3780" w:type="dxa"/>
            <w:tcBorders>
              <w:bottom w:val="single" w:sz="4" w:space="0" w:color="auto"/>
            </w:tcBorders>
            <w:shd w:val="clear" w:color="auto" w:fill="auto"/>
            <w:vAlign w:val="center"/>
          </w:tcPr>
          <w:p w14:paraId="184AF31A" w14:textId="639AA74D" w:rsidR="00CE36ED" w:rsidRPr="001901DC" w:rsidRDefault="00CE36ED" w:rsidP="000347A2">
            <w:pPr>
              <w:rPr>
                <w:rFonts w:ascii="Arial" w:hAnsi="Arial" w:cs="Arial"/>
                <w:sz w:val="20"/>
                <w:szCs w:val="20"/>
              </w:rPr>
            </w:pPr>
            <w:r>
              <w:rPr>
                <w:rFonts w:ascii="Arial" w:hAnsi="Arial" w:cs="Arial"/>
                <w:sz w:val="20"/>
                <w:szCs w:val="20"/>
              </w:rPr>
              <w:t>Climate and Weather</w:t>
            </w:r>
          </w:p>
        </w:tc>
        <w:tc>
          <w:tcPr>
            <w:tcW w:w="1620" w:type="dxa"/>
            <w:tcBorders>
              <w:bottom w:val="single" w:sz="4" w:space="0" w:color="auto"/>
            </w:tcBorders>
            <w:shd w:val="clear" w:color="auto" w:fill="auto"/>
            <w:vAlign w:val="center"/>
          </w:tcPr>
          <w:p w14:paraId="0E5CF13C" w14:textId="489E3973" w:rsidR="00CE36ED" w:rsidRPr="001901DC" w:rsidRDefault="00CE36ED" w:rsidP="000347A2">
            <w:pPr>
              <w:jc w:val="center"/>
              <w:rPr>
                <w:rFonts w:ascii="Arial" w:hAnsi="Arial" w:cs="Arial"/>
                <w:sz w:val="20"/>
                <w:szCs w:val="20"/>
              </w:rPr>
            </w:pPr>
            <w:r>
              <w:rPr>
                <w:rFonts w:ascii="Arial" w:hAnsi="Arial" w:cs="Arial"/>
                <w:sz w:val="20"/>
                <w:szCs w:val="20"/>
              </w:rPr>
              <w:t>Chapter 13</w:t>
            </w:r>
          </w:p>
        </w:tc>
        <w:tc>
          <w:tcPr>
            <w:tcW w:w="1710" w:type="dxa"/>
            <w:tcBorders>
              <w:bottom w:val="single" w:sz="4" w:space="0" w:color="auto"/>
            </w:tcBorders>
            <w:shd w:val="clear" w:color="auto" w:fill="auto"/>
            <w:vAlign w:val="center"/>
          </w:tcPr>
          <w:p w14:paraId="1E9F3489" w14:textId="5FA3DC66" w:rsidR="00CE36ED" w:rsidRPr="001901DC" w:rsidRDefault="00CE36ED" w:rsidP="000347A2">
            <w:pPr>
              <w:jc w:val="center"/>
              <w:rPr>
                <w:rFonts w:ascii="Arial" w:hAnsi="Arial" w:cs="Arial"/>
                <w:sz w:val="20"/>
                <w:szCs w:val="20"/>
              </w:rPr>
            </w:pPr>
            <w:r>
              <w:rPr>
                <w:rFonts w:ascii="Arial" w:hAnsi="Arial" w:cs="Arial"/>
                <w:sz w:val="20"/>
                <w:szCs w:val="20"/>
              </w:rPr>
              <w:t>April 23</w:t>
            </w:r>
          </w:p>
        </w:tc>
        <w:tc>
          <w:tcPr>
            <w:tcW w:w="1549" w:type="dxa"/>
            <w:tcBorders>
              <w:bottom w:val="single" w:sz="4" w:space="0" w:color="auto"/>
            </w:tcBorders>
            <w:shd w:val="clear" w:color="auto" w:fill="auto"/>
            <w:vAlign w:val="center"/>
          </w:tcPr>
          <w:p w14:paraId="5CAF25EA" w14:textId="50A06968" w:rsidR="00CE36ED" w:rsidRPr="001901DC" w:rsidRDefault="00F92444" w:rsidP="00F92444">
            <w:pPr>
              <w:jc w:val="center"/>
              <w:rPr>
                <w:rFonts w:ascii="Arial" w:hAnsi="Arial" w:cs="Arial"/>
                <w:sz w:val="20"/>
                <w:szCs w:val="20"/>
              </w:rPr>
            </w:pPr>
            <w:r>
              <w:rPr>
                <w:rFonts w:ascii="Arial" w:hAnsi="Arial" w:cs="Arial"/>
                <w:sz w:val="20"/>
                <w:szCs w:val="20"/>
              </w:rPr>
              <w:t>April 28</w:t>
            </w:r>
          </w:p>
        </w:tc>
      </w:tr>
      <w:tr w:rsidR="00F92444" w:rsidRPr="001901DC" w14:paraId="79D63AC4" w14:textId="77777777" w:rsidTr="00F92444">
        <w:trPr>
          <w:trHeight w:val="58"/>
          <w:jc w:val="center"/>
        </w:trPr>
        <w:tc>
          <w:tcPr>
            <w:tcW w:w="1522" w:type="dxa"/>
            <w:tcBorders>
              <w:bottom w:val="single" w:sz="4" w:space="0" w:color="auto"/>
            </w:tcBorders>
            <w:shd w:val="clear" w:color="auto" w:fill="auto"/>
            <w:vAlign w:val="center"/>
          </w:tcPr>
          <w:p w14:paraId="1E7437D6" w14:textId="5941EFBD" w:rsidR="00CE36ED" w:rsidRPr="001901DC" w:rsidRDefault="00CE36ED" w:rsidP="000347A2">
            <w:pPr>
              <w:rPr>
                <w:rFonts w:ascii="Arial" w:hAnsi="Arial" w:cs="Arial"/>
                <w:sz w:val="20"/>
                <w:szCs w:val="20"/>
              </w:rPr>
            </w:pPr>
            <w:r>
              <w:rPr>
                <w:rFonts w:ascii="Arial" w:hAnsi="Arial" w:cs="Arial"/>
                <w:sz w:val="20"/>
                <w:szCs w:val="20"/>
              </w:rPr>
              <w:t>April 30</w:t>
            </w:r>
          </w:p>
        </w:tc>
        <w:tc>
          <w:tcPr>
            <w:tcW w:w="3780" w:type="dxa"/>
            <w:tcBorders>
              <w:bottom w:val="single" w:sz="4" w:space="0" w:color="auto"/>
            </w:tcBorders>
            <w:shd w:val="clear" w:color="auto" w:fill="auto"/>
            <w:vAlign w:val="center"/>
          </w:tcPr>
          <w:p w14:paraId="6B8EC563" w14:textId="3F1128F6" w:rsidR="00CE36ED" w:rsidRPr="001901DC" w:rsidRDefault="00CE36ED" w:rsidP="000347A2">
            <w:pPr>
              <w:rPr>
                <w:rFonts w:ascii="Arial" w:hAnsi="Arial" w:cs="Arial"/>
                <w:sz w:val="20"/>
                <w:szCs w:val="20"/>
              </w:rPr>
            </w:pPr>
            <w:r>
              <w:rPr>
                <w:rFonts w:ascii="Arial" w:hAnsi="Arial" w:cs="Arial"/>
                <w:sz w:val="20"/>
                <w:szCs w:val="20"/>
              </w:rPr>
              <w:t>Glaciers</w:t>
            </w:r>
          </w:p>
        </w:tc>
        <w:tc>
          <w:tcPr>
            <w:tcW w:w="1620" w:type="dxa"/>
            <w:tcBorders>
              <w:bottom w:val="single" w:sz="4" w:space="0" w:color="auto"/>
            </w:tcBorders>
            <w:shd w:val="clear" w:color="auto" w:fill="auto"/>
            <w:vAlign w:val="center"/>
          </w:tcPr>
          <w:p w14:paraId="5F374D17" w14:textId="48B932F9" w:rsidR="00CE36ED" w:rsidRPr="001901DC" w:rsidRDefault="00CE36ED" w:rsidP="000347A2">
            <w:pPr>
              <w:jc w:val="center"/>
              <w:rPr>
                <w:rFonts w:ascii="Arial" w:hAnsi="Arial" w:cs="Arial"/>
                <w:sz w:val="20"/>
                <w:szCs w:val="20"/>
              </w:rPr>
            </w:pPr>
            <w:r>
              <w:rPr>
                <w:rFonts w:ascii="Arial" w:hAnsi="Arial" w:cs="Arial"/>
                <w:sz w:val="20"/>
                <w:szCs w:val="20"/>
              </w:rPr>
              <w:t>Chapter 14</w:t>
            </w:r>
          </w:p>
        </w:tc>
        <w:tc>
          <w:tcPr>
            <w:tcW w:w="1710" w:type="dxa"/>
            <w:tcBorders>
              <w:bottom w:val="single" w:sz="4" w:space="0" w:color="auto"/>
            </w:tcBorders>
            <w:shd w:val="clear" w:color="auto" w:fill="auto"/>
            <w:vAlign w:val="center"/>
          </w:tcPr>
          <w:p w14:paraId="67955B5F" w14:textId="2C4B2ED1" w:rsidR="00CE36ED" w:rsidRPr="001901DC" w:rsidRDefault="00CE36ED" w:rsidP="000347A2">
            <w:pPr>
              <w:jc w:val="center"/>
              <w:rPr>
                <w:rFonts w:ascii="Arial" w:hAnsi="Arial" w:cs="Arial"/>
                <w:sz w:val="20"/>
                <w:szCs w:val="20"/>
              </w:rPr>
            </w:pPr>
            <w:r>
              <w:rPr>
                <w:rFonts w:ascii="Arial" w:hAnsi="Arial" w:cs="Arial"/>
                <w:sz w:val="20"/>
                <w:szCs w:val="20"/>
              </w:rPr>
              <w:t>April 30</w:t>
            </w:r>
          </w:p>
        </w:tc>
        <w:tc>
          <w:tcPr>
            <w:tcW w:w="1549" w:type="dxa"/>
            <w:tcBorders>
              <w:bottom w:val="single" w:sz="4" w:space="0" w:color="auto"/>
            </w:tcBorders>
            <w:shd w:val="clear" w:color="auto" w:fill="auto"/>
            <w:vAlign w:val="center"/>
          </w:tcPr>
          <w:p w14:paraId="67DF3A8E" w14:textId="34F88A48" w:rsidR="00CE36ED" w:rsidRPr="001901DC" w:rsidRDefault="00F92444" w:rsidP="000347A2">
            <w:pPr>
              <w:jc w:val="center"/>
              <w:rPr>
                <w:rFonts w:ascii="Arial" w:hAnsi="Arial" w:cs="Arial"/>
                <w:sz w:val="20"/>
                <w:szCs w:val="20"/>
              </w:rPr>
            </w:pPr>
            <w:r>
              <w:rPr>
                <w:rFonts w:ascii="Arial" w:hAnsi="Arial" w:cs="Arial"/>
                <w:sz w:val="20"/>
                <w:szCs w:val="20"/>
              </w:rPr>
              <w:t>May 5</w:t>
            </w:r>
          </w:p>
        </w:tc>
      </w:tr>
      <w:tr w:rsidR="00F92444" w:rsidRPr="001901DC" w14:paraId="4DE82C9A" w14:textId="77777777" w:rsidTr="00F92444">
        <w:trPr>
          <w:trHeight w:val="58"/>
          <w:jc w:val="center"/>
        </w:trPr>
        <w:tc>
          <w:tcPr>
            <w:tcW w:w="1522" w:type="dxa"/>
            <w:tcBorders>
              <w:bottom w:val="single" w:sz="4" w:space="0" w:color="auto"/>
            </w:tcBorders>
            <w:shd w:val="clear" w:color="auto" w:fill="auto"/>
            <w:vAlign w:val="center"/>
          </w:tcPr>
          <w:p w14:paraId="46E1689C" w14:textId="51971899" w:rsidR="00CE36ED" w:rsidRPr="001901DC" w:rsidRDefault="00CE36ED" w:rsidP="000347A2">
            <w:pPr>
              <w:rPr>
                <w:rFonts w:ascii="Arial" w:hAnsi="Arial" w:cs="Arial"/>
                <w:sz w:val="20"/>
                <w:szCs w:val="20"/>
              </w:rPr>
            </w:pPr>
            <w:r>
              <w:rPr>
                <w:rFonts w:ascii="Arial" w:hAnsi="Arial" w:cs="Arial"/>
                <w:sz w:val="20"/>
                <w:szCs w:val="20"/>
              </w:rPr>
              <w:t>May 7</w:t>
            </w:r>
          </w:p>
        </w:tc>
        <w:tc>
          <w:tcPr>
            <w:tcW w:w="3780" w:type="dxa"/>
            <w:tcBorders>
              <w:bottom w:val="single" w:sz="4" w:space="0" w:color="auto"/>
            </w:tcBorders>
            <w:shd w:val="clear" w:color="auto" w:fill="auto"/>
            <w:vAlign w:val="center"/>
          </w:tcPr>
          <w:p w14:paraId="5076F1E0" w14:textId="105D461A" w:rsidR="00CE36ED" w:rsidRPr="001901DC" w:rsidRDefault="00CE36ED" w:rsidP="000347A2">
            <w:pPr>
              <w:rPr>
                <w:rFonts w:ascii="Arial" w:hAnsi="Arial" w:cs="Arial"/>
                <w:sz w:val="20"/>
                <w:szCs w:val="20"/>
              </w:rPr>
            </w:pPr>
            <w:r>
              <w:rPr>
                <w:rFonts w:ascii="Arial" w:hAnsi="Arial" w:cs="Arial"/>
                <w:sz w:val="20"/>
                <w:szCs w:val="20"/>
              </w:rPr>
              <w:t>Planetary Geology</w:t>
            </w:r>
          </w:p>
        </w:tc>
        <w:tc>
          <w:tcPr>
            <w:tcW w:w="1620" w:type="dxa"/>
            <w:tcBorders>
              <w:bottom w:val="single" w:sz="4" w:space="0" w:color="auto"/>
            </w:tcBorders>
            <w:shd w:val="clear" w:color="auto" w:fill="auto"/>
            <w:vAlign w:val="center"/>
          </w:tcPr>
          <w:p w14:paraId="7E2A09F8" w14:textId="117DA6A9" w:rsidR="00CE36ED" w:rsidRPr="001901DC" w:rsidRDefault="00CE36ED" w:rsidP="000347A2">
            <w:pPr>
              <w:jc w:val="center"/>
              <w:rPr>
                <w:rFonts w:ascii="Arial" w:hAnsi="Arial" w:cs="Arial"/>
                <w:sz w:val="20"/>
                <w:szCs w:val="20"/>
              </w:rPr>
            </w:pPr>
            <w:r>
              <w:rPr>
                <w:rFonts w:ascii="Arial" w:hAnsi="Arial" w:cs="Arial"/>
                <w:sz w:val="20"/>
                <w:szCs w:val="20"/>
              </w:rPr>
              <w:t>Chapter 19</w:t>
            </w:r>
          </w:p>
        </w:tc>
        <w:tc>
          <w:tcPr>
            <w:tcW w:w="1710" w:type="dxa"/>
            <w:tcBorders>
              <w:bottom w:val="single" w:sz="4" w:space="0" w:color="auto"/>
            </w:tcBorders>
            <w:shd w:val="clear" w:color="auto" w:fill="auto"/>
            <w:vAlign w:val="center"/>
          </w:tcPr>
          <w:p w14:paraId="2DCD6901" w14:textId="5B4FC1C5" w:rsidR="00CE36ED" w:rsidRPr="001901DC" w:rsidRDefault="00CE36ED" w:rsidP="000347A2">
            <w:pPr>
              <w:jc w:val="center"/>
              <w:rPr>
                <w:rFonts w:ascii="Arial" w:hAnsi="Arial" w:cs="Arial"/>
                <w:sz w:val="20"/>
                <w:szCs w:val="20"/>
              </w:rPr>
            </w:pPr>
            <w:r>
              <w:rPr>
                <w:rFonts w:ascii="Arial" w:hAnsi="Arial" w:cs="Arial"/>
                <w:sz w:val="20"/>
                <w:szCs w:val="20"/>
              </w:rPr>
              <w:t>May 7</w:t>
            </w:r>
          </w:p>
        </w:tc>
        <w:tc>
          <w:tcPr>
            <w:tcW w:w="1549" w:type="dxa"/>
            <w:tcBorders>
              <w:bottom w:val="single" w:sz="4" w:space="0" w:color="auto"/>
            </w:tcBorders>
            <w:shd w:val="clear" w:color="auto" w:fill="auto"/>
            <w:vAlign w:val="center"/>
          </w:tcPr>
          <w:p w14:paraId="3C421338" w14:textId="3DDDBB48" w:rsidR="00CE36ED" w:rsidRPr="001901DC" w:rsidRDefault="00F92444" w:rsidP="000347A2">
            <w:pPr>
              <w:jc w:val="center"/>
              <w:rPr>
                <w:rFonts w:ascii="Arial" w:hAnsi="Arial" w:cs="Arial"/>
                <w:sz w:val="20"/>
                <w:szCs w:val="20"/>
              </w:rPr>
            </w:pPr>
            <w:r>
              <w:rPr>
                <w:rFonts w:ascii="Arial" w:hAnsi="Arial" w:cs="Arial"/>
                <w:sz w:val="20"/>
                <w:szCs w:val="20"/>
              </w:rPr>
              <w:t>May 12</w:t>
            </w:r>
          </w:p>
        </w:tc>
      </w:tr>
      <w:tr w:rsidR="00F92444" w:rsidRPr="001901DC" w14:paraId="1C69FCF8" w14:textId="77777777" w:rsidTr="00F92444">
        <w:trPr>
          <w:trHeight w:val="188"/>
          <w:jc w:val="center"/>
        </w:trPr>
        <w:tc>
          <w:tcPr>
            <w:tcW w:w="1522" w:type="dxa"/>
            <w:shd w:val="clear" w:color="auto" w:fill="auto"/>
            <w:vAlign w:val="center"/>
          </w:tcPr>
          <w:p w14:paraId="07049AA7" w14:textId="2C9797D9" w:rsidR="00CE36ED" w:rsidRPr="001901DC" w:rsidRDefault="00CE36ED" w:rsidP="000347A2">
            <w:pPr>
              <w:rPr>
                <w:rFonts w:ascii="Arial" w:hAnsi="Arial" w:cs="Arial"/>
                <w:sz w:val="20"/>
                <w:szCs w:val="20"/>
              </w:rPr>
            </w:pPr>
            <w:r>
              <w:rPr>
                <w:rFonts w:ascii="Arial" w:hAnsi="Arial" w:cs="Arial"/>
                <w:sz w:val="20"/>
                <w:szCs w:val="20"/>
              </w:rPr>
              <w:t>May 14</w:t>
            </w:r>
          </w:p>
        </w:tc>
        <w:tc>
          <w:tcPr>
            <w:tcW w:w="3780" w:type="dxa"/>
            <w:shd w:val="clear" w:color="auto" w:fill="auto"/>
            <w:vAlign w:val="center"/>
          </w:tcPr>
          <w:p w14:paraId="56ADACF8" w14:textId="4B5FFDD9" w:rsidR="00CE36ED" w:rsidRPr="001901DC" w:rsidRDefault="00CE36ED" w:rsidP="000347A2">
            <w:pPr>
              <w:rPr>
                <w:rFonts w:ascii="Arial" w:hAnsi="Arial" w:cs="Arial"/>
                <w:b/>
                <w:sz w:val="20"/>
                <w:szCs w:val="20"/>
              </w:rPr>
            </w:pPr>
            <w:r>
              <w:rPr>
                <w:rFonts w:ascii="Arial" w:hAnsi="Arial" w:cs="Arial"/>
                <w:b/>
                <w:sz w:val="20"/>
                <w:szCs w:val="20"/>
              </w:rPr>
              <w:t>EXAM 2</w:t>
            </w:r>
          </w:p>
        </w:tc>
        <w:tc>
          <w:tcPr>
            <w:tcW w:w="1620" w:type="dxa"/>
            <w:shd w:val="clear" w:color="auto" w:fill="auto"/>
            <w:vAlign w:val="center"/>
          </w:tcPr>
          <w:p w14:paraId="5FD177B0" w14:textId="1C6F68CE" w:rsidR="00CE36ED" w:rsidRPr="001901DC" w:rsidRDefault="00CE36ED" w:rsidP="00BD412A">
            <w:pPr>
              <w:jc w:val="center"/>
              <w:rPr>
                <w:rFonts w:ascii="Arial" w:hAnsi="Arial" w:cs="Arial"/>
                <w:sz w:val="20"/>
                <w:szCs w:val="20"/>
              </w:rPr>
            </w:pPr>
          </w:p>
        </w:tc>
        <w:tc>
          <w:tcPr>
            <w:tcW w:w="1710" w:type="dxa"/>
            <w:shd w:val="clear" w:color="auto" w:fill="auto"/>
            <w:vAlign w:val="center"/>
          </w:tcPr>
          <w:p w14:paraId="01E993BA" w14:textId="77777777" w:rsidR="00CE36ED" w:rsidRPr="001901DC" w:rsidRDefault="00CE36ED" w:rsidP="000347A2">
            <w:pPr>
              <w:rPr>
                <w:rFonts w:ascii="Arial" w:hAnsi="Arial" w:cs="Arial"/>
                <w:sz w:val="20"/>
                <w:szCs w:val="20"/>
              </w:rPr>
            </w:pPr>
          </w:p>
        </w:tc>
        <w:tc>
          <w:tcPr>
            <w:tcW w:w="1549" w:type="dxa"/>
            <w:shd w:val="clear" w:color="auto" w:fill="auto"/>
            <w:vAlign w:val="center"/>
          </w:tcPr>
          <w:p w14:paraId="78D4F28D" w14:textId="77777777" w:rsidR="00CE36ED" w:rsidRPr="001901DC" w:rsidRDefault="00CE36ED" w:rsidP="000347A2">
            <w:pPr>
              <w:rPr>
                <w:rFonts w:ascii="Arial" w:hAnsi="Arial" w:cs="Arial"/>
                <w:sz w:val="20"/>
                <w:szCs w:val="20"/>
              </w:rPr>
            </w:pPr>
          </w:p>
        </w:tc>
      </w:tr>
    </w:tbl>
    <w:p w14:paraId="291A764F" w14:textId="77777777" w:rsidR="007E780D" w:rsidRPr="001901DC" w:rsidRDefault="007E780D" w:rsidP="007E780D">
      <w:pPr>
        <w:pStyle w:val="Heading1"/>
        <w:ind w:left="360" w:right="360" w:firstLine="360"/>
        <w:rPr>
          <w:rFonts w:ascii="Arial" w:hAnsi="Arial" w:cs="Arial"/>
          <w:b w:val="0"/>
          <w:i/>
          <w:sz w:val="20"/>
          <w:szCs w:val="20"/>
        </w:rPr>
      </w:pPr>
      <w:r w:rsidRPr="001901DC">
        <w:rPr>
          <w:rFonts w:ascii="Arial" w:hAnsi="Arial" w:cs="Arial"/>
          <w:b w:val="0"/>
          <w:i/>
          <w:sz w:val="20"/>
          <w:szCs w:val="20"/>
        </w:rPr>
        <w:t>Note: This schedule is subject to change at the discretion of the instructor.  Changes will be announced in lecture.</w:t>
      </w:r>
    </w:p>
    <w:p w14:paraId="484CDFC3" w14:textId="5CE4D58A" w:rsidR="004231BA" w:rsidRPr="001901DC" w:rsidRDefault="004231BA" w:rsidP="008F6859">
      <w:pPr>
        <w:rPr>
          <w:rFonts w:ascii="Arial" w:hAnsi="Arial" w:cs="Arial"/>
        </w:rPr>
      </w:pPr>
    </w:p>
    <w:p w14:paraId="280391DB" w14:textId="77777777" w:rsidR="00255F46" w:rsidRPr="001901DC" w:rsidRDefault="00255F46" w:rsidP="00A102CA">
      <w:pPr>
        <w:pStyle w:val="Heading1"/>
        <w:jc w:val="center"/>
        <w:rPr>
          <w:rFonts w:ascii="Arial" w:hAnsi="Arial" w:cs="Arial"/>
          <w:color w:val="31849B" w:themeColor="accent5" w:themeShade="BF"/>
          <w:sz w:val="28"/>
          <w:szCs w:val="28"/>
        </w:rPr>
      </w:pPr>
      <w:r w:rsidRPr="001901DC">
        <w:rPr>
          <w:rFonts w:ascii="Arial" w:hAnsi="Arial" w:cs="Arial"/>
          <w:color w:val="31849B" w:themeColor="accent5" w:themeShade="BF"/>
          <w:sz w:val="28"/>
          <w:szCs w:val="28"/>
        </w:rPr>
        <w:t>GRADING</w:t>
      </w:r>
    </w:p>
    <w:p w14:paraId="36C18B52" w14:textId="77777777" w:rsidR="00A102CA" w:rsidRPr="001901DC" w:rsidRDefault="00A102CA" w:rsidP="007330C3">
      <w:pPr>
        <w:rPr>
          <w:rFonts w:ascii="Arial" w:hAnsi="Arial" w:cs="Arial"/>
          <w:sz w:val="20"/>
          <w:szCs w:val="20"/>
        </w:rPr>
      </w:pPr>
    </w:p>
    <w:p w14:paraId="4D9C9521" w14:textId="77777777" w:rsidR="00E85D1A" w:rsidRPr="001901DC" w:rsidRDefault="00E85D1A" w:rsidP="007330C3">
      <w:pPr>
        <w:rPr>
          <w:rFonts w:ascii="Arial" w:hAnsi="Arial" w:cs="Arial"/>
          <w:sz w:val="20"/>
          <w:szCs w:val="20"/>
        </w:rPr>
        <w:sectPr w:rsidR="00E85D1A" w:rsidRPr="001901DC" w:rsidSect="007E780D">
          <w:type w:val="continuous"/>
          <w:pgSz w:w="12240" w:h="15840"/>
          <w:pgMar w:top="576" w:right="720" w:bottom="720" w:left="720" w:header="720" w:footer="720" w:gutter="0"/>
          <w:cols w:space="720"/>
          <w:docGrid w:linePitch="360"/>
        </w:sectPr>
      </w:pPr>
    </w:p>
    <w:p w14:paraId="63CC15BC" w14:textId="43559452" w:rsidR="007330C3" w:rsidRPr="001901DC" w:rsidRDefault="007330C3" w:rsidP="007330C3">
      <w:pPr>
        <w:rPr>
          <w:rFonts w:ascii="Arial" w:hAnsi="Arial" w:cs="Arial"/>
          <w:color w:val="000000" w:themeColor="text1"/>
          <w:sz w:val="20"/>
          <w:szCs w:val="20"/>
        </w:rPr>
      </w:pPr>
      <w:r w:rsidRPr="001901DC">
        <w:rPr>
          <w:rFonts w:ascii="Arial" w:hAnsi="Arial" w:cs="Arial"/>
          <w:color w:val="000000" w:themeColor="text1"/>
          <w:sz w:val="20"/>
          <w:szCs w:val="20"/>
        </w:rPr>
        <w:t>The</w:t>
      </w:r>
      <w:r w:rsidRPr="001901DC">
        <w:rPr>
          <w:rFonts w:ascii="Arial" w:hAnsi="Arial" w:cs="Arial"/>
          <w:b/>
          <w:color w:val="000000" w:themeColor="text1"/>
          <w:sz w:val="20"/>
          <w:szCs w:val="20"/>
        </w:rPr>
        <w:t xml:space="preserve"> </w:t>
      </w:r>
      <w:r w:rsidRPr="001901DC">
        <w:rPr>
          <w:rFonts w:ascii="Arial" w:hAnsi="Arial" w:cs="Arial"/>
          <w:color w:val="000000" w:themeColor="text1"/>
          <w:sz w:val="20"/>
          <w:szCs w:val="20"/>
        </w:rPr>
        <w:t xml:space="preserve">lecture portion of this class </w:t>
      </w:r>
      <w:r w:rsidR="005469F0" w:rsidRPr="001901DC">
        <w:rPr>
          <w:rFonts w:ascii="Arial" w:hAnsi="Arial" w:cs="Arial"/>
          <w:color w:val="000000" w:themeColor="text1"/>
          <w:sz w:val="20"/>
          <w:szCs w:val="20"/>
        </w:rPr>
        <w:t>is worth</w:t>
      </w:r>
      <w:r w:rsidRPr="001901DC">
        <w:rPr>
          <w:rFonts w:ascii="Arial" w:hAnsi="Arial" w:cs="Arial"/>
          <w:color w:val="000000" w:themeColor="text1"/>
          <w:sz w:val="20"/>
          <w:szCs w:val="20"/>
        </w:rPr>
        <w:t xml:space="preserve"> 60%</w:t>
      </w:r>
      <w:r w:rsidR="00F6595D">
        <w:rPr>
          <w:rFonts w:ascii="Arial" w:hAnsi="Arial" w:cs="Arial"/>
          <w:color w:val="000000" w:themeColor="text1"/>
          <w:sz w:val="20"/>
          <w:szCs w:val="20"/>
        </w:rPr>
        <w:t>.</w:t>
      </w:r>
    </w:p>
    <w:p w14:paraId="2BFF54F4" w14:textId="4EF73021" w:rsidR="00BD10DB" w:rsidRPr="001901DC" w:rsidRDefault="00D45E68" w:rsidP="007F181C">
      <w:pPr>
        <w:ind w:firstLine="720"/>
        <w:rPr>
          <w:rFonts w:ascii="Arial" w:hAnsi="Arial" w:cs="Arial"/>
          <w:color w:val="000000" w:themeColor="text1"/>
          <w:sz w:val="20"/>
          <w:szCs w:val="20"/>
        </w:rPr>
      </w:pPr>
      <w:r>
        <w:rPr>
          <w:rFonts w:ascii="Arial" w:hAnsi="Arial" w:cs="Arial"/>
          <w:color w:val="92D050"/>
          <w:sz w:val="20"/>
          <w:szCs w:val="20"/>
        </w:rPr>
        <w:t>E</w:t>
      </w:r>
      <w:r w:rsidR="007A6D81" w:rsidRPr="00927C5A">
        <w:rPr>
          <w:rFonts w:ascii="Arial" w:hAnsi="Arial" w:cs="Arial"/>
          <w:color w:val="92D050"/>
          <w:sz w:val="20"/>
          <w:szCs w:val="20"/>
        </w:rPr>
        <w:t xml:space="preserve">xams </w:t>
      </w:r>
      <w:r w:rsidR="007A6D81" w:rsidRPr="001901DC">
        <w:rPr>
          <w:rFonts w:ascii="Arial" w:hAnsi="Arial" w:cs="Arial"/>
          <w:color w:val="000000" w:themeColor="text1"/>
          <w:sz w:val="20"/>
          <w:szCs w:val="20"/>
        </w:rPr>
        <w:t>–</w:t>
      </w:r>
      <w:r w:rsidR="004E3A51" w:rsidRPr="001901DC">
        <w:rPr>
          <w:rFonts w:ascii="Arial" w:hAnsi="Arial" w:cs="Arial"/>
          <w:color w:val="000000" w:themeColor="text1"/>
          <w:sz w:val="20"/>
          <w:szCs w:val="20"/>
        </w:rPr>
        <w:t xml:space="preserve"> </w:t>
      </w:r>
      <w:r w:rsidR="00867952" w:rsidRPr="001901DC">
        <w:rPr>
          <w:rFonts w:ascii="Arial" w:hAnsi="Arial" w:cs="Arial"/>
          <w:color w:val="000000" w:themeColor="text1"/>
          <w:sz w:val="20"/>
          <w:szCs w:val="20"/>
        </w:rPr>
        <w:t>3</w:t>
      </w:r>
      <w:r w:rsidR="007A6D81" w:rsidRPr="001901DC">
        <w:rPr>
          <w:rFonts w:ascii="Arial" w:hAnsi="Arial" w:cs="Arial"/>
          <w:color w:val="000000" w:themeColor="text1"/>
          <w:sz w:val="20"/>
          <w:szCs w:val="20"/>
        </w:rPr>
        <w:t>0</w:t>
      </w:r>
      <w:r w:rsidR="007F181C" w:rsidRPr="001901DC">
        <w:rPr>
          <w:rFonts w:ascii="Arial" w:hAnsi="Arial" w:cs="Arial"/>
          <w:color w:val="000000" w:themeColor="text1"/>
          <w:sz w:val="20"/>
          <w:szCs w:val="20"/>
        </w:rPr>
        <w:t>%</w:t>
      </w:r>
      <w:r w:rsidR="00C165FA" w:rsidRPr="001901DC">
        <w:rPr>
          <w:rFonts w:ascii="Arial" w:hAnsi="Arial" w:cs="Arial"/>
          <w:color w:val="000000" w:themeColor="text1"/>
          <w:sz w:val="20"/>
          <w:szCs w:val="20"/>
        </w:rPr>
        <w:t xml:space="preserve"> total</w:t>
      </w:r>
    </w:p>
    <w:p w14:paraId="7D6AD8AC" w14:textId="0C00E2F6" w:rsidR="00BD10DB" w:rsidRPr="001901DC" w:rsidRDefault="0080106D" w:rsidP="007F181C">
      <w:pPr>
        <w:ind w:firstLine="720"/>
        <w:rPr>
          <w:rFonts w:ascii="Arial" w:hAnsi="Arial" w:cs="Arial"/>
          <w:color w:val="000000" w:themeColor="text1"/>
          <w:sz w:val="20"/>
          <w:szCs w:val="20"/>
        </w:rPr>
      </w:pPr>
      <w:r w:rsidRPr="00F532C1">
        <w:rPr>
          <w:rFonts w:ascii="Arial" w:hAnsi="Arial" w:cs="Arial"/>
          <w:color w:val="C00000"/>
          <w:sz w:val="20"/>
          <w:szCs w:val="20"/>
        </w:rPr>
        <w:t>Q</w:t>
      </w:r>
      <w:r w:rsidR="00201E7B" w:rsidRPr="00F532C1">
        <w:rPr>
          <w:rFonts w:ascii="Arial" w:hAnsi="Arial" w:cs="Arial"/>
          <w:color w:val="C00000"/>
          <w:sz w:val="20"/>
          <w:szCs w:val="20"/>
        </w:rPr>
        <w:t>uizzes</w:t>
      </w:r>
      <w:r w:rsidR="00820383" w:rsidRPr="001901DC">
        <w:rPr>
          <w:rFonts w:ascii="Arial" w:hAnsi="Arial" w:cs="Arial"/>
          <w:color w:val="000000" w:themeColor="text1"/>
          <w:sz w:val="20"/>
          <w:szCs w:val="20"/>
        </w:rPr>
        <w:t xml:space="preserve"> –</w:t>
      </w:r>
      <w:r w:rsidR="007D4598" w:rsidRPr="001901DC">
        <w:rPr>
          <w:rFonts w:ascii="Arial" w:hAnsi="Arial" w:cs="Arial"/>
          <w:color w:val="000000" w:themeColor="text1"/>
          <w:sz w:val="20"/>
          <w:szCs w:val="20"/>
        </w:rPr>
        <w:t xml:space="preserve"> </w:t>
      </w:r>
      <w:r w:rsidR="00CE36ED">
        <w:rPr>
          <w:rFonts w:ascii="Arial" w:hAnsi="Arial" w:cs="Arial"/>
          <w:color w:val="000000" w:themeColor="text1"/>
          <w:sz w:val="20"/>
          <w:szCs w:val="20"/>
        </w:rPr>
        <w:t>15</w:t>
      </w:r>
      <w:r w:rsidR="00BD10DB" w:rsidRPr="001901DC">
        <w:rPr>
          <w:rFonts w:ascii="Arial" w:hAnsi="Arial" w:cs="Arial"/>
          <w:color w:val="000000" w:themeColor="text1"/>
          <w:sz w:val="20"/>
          <w:szCs w:val="20"/>
        </w:rPr>
        <w:t>% total</w:t>
      </w:r>
    </w:p>
    <w:p w14:paraId="07073BFE" w14:textId="62D24CC5" w:rsidR="007F181C" w:rsidRDefault="00DE1018" w:rsidP="00F223A7">
      <w:pPr>
        <w:ind w:firstLine="720"/>
        <w:rPr>
          <w:rFonts w:ascii="Arial" w:hAnsi="Arial" w:cs="Arial"/>
          <w:color w:val="000000" w:themeColor="text1"/>
          <w:sz w:val="20"/>
          <w:szCs w:val="20"/>
        </w:rPr>
      </w:pPr>
      <w:proofErr w:type="spellStart"/>
      <w:r w:rsidRPr="00F6595D">
        <w:rPr>
          <w:rFonts w:ascii="Arial" w:hAnsi="Arial" w:cs="Arial"/>
          <w:color w:val="0070C0"/>
          <w:sz w:val="20"/>
          <w:szCs w:val="20"/>
        </w:rPr>
        <w:t>Learnsmart</w:t>
      </w:r>
      <w:proofErr w:type="spellEnd"/>
      <w:r w:rsidR="004E3A51" w:rsidRPr="001901DC">
        <w:rPr>
          <w:rFonts w:ascii="Arial" w:hAnsi="Arial" w:cs="Arial"/>
          <w:color w:val="92D050"/>
          <w:sz w:val="20"/>
          <w:szCs w:val="20"/>
        </w:rPr>
        <w:t xml:space="preserve"> </w:t>
      </w:r>
      <w:r w:rsidRPr="001901DC">
        <w:rPr>
          <w:rFonts w:ascii="Arial" w:hAnsi="Arial" w:cs="Arial"/>
          <w:color w:val="000000" w:themeColor="text1"/>
          <w:sz w:val="20"/>
          <w:szCs w:val="20"/>
        </w:rPr>
        <w:t>–</w:t>
      </w:r>
      <w:r w:rsidR="004E3A51" w:rsidRPr="001901DC">
        <w:rPr>
          <w:rFonts w:ascii="Arial" w:hAnsi="Arial" w:cs="Arial"/>
          <w:color w:val="000000" w:themeColor="text1"/>
          <w:sz w:val="20"/>
          <w:szCs w:val="20"/>
        </w:rPr>
        <w:t xml:space="preserve"> </w:t>
      </w:r>
      <w:r w:rsidR="00CE36ED">
        <w:rPr>
          <w:rFonts w:ascii="Arial" w:hAnsi="Arial" w:cs="Arial"/>
          <w:color w:val="000000" w:themeColor="text1"/>
          <w:sz w:val="20"/>
          <w:szCs w:val="20"/>
        </w:rPr>
        <w:t>15</w:t>
      </w:r>
      <w:r w:rsidR="0080106D" w:rsidRPr="001901DC">
        <w:rPr>
          <w:rFonts w:ascii="Arial" w:hAnsi="Arial" w:cs="Arial"/>
          <w:color w:val="000000" w:themeColor="text1"/>
          <w:sz w:val="20"/>
          <w:szCs w:val="20"/>
        </w:rPr>
        <w:t>% total</w:t>
      </w:r>
      <w:r w:rsidR="00DB23A6" w:rsidRPr="001901DC">
        <w:rPr>
          <w:rFonts w:ascii="Arial" w:hAnsi="Arial" w:cs="Arial"/>
          <w:color w:val="000000" w:themeColor="text1"/>
          <w:sz w:val="20"/>
          <w:szCs w:val="20"/>
        </w:rPr>
        <w:tab/>
      </w:r>
    </w:p>
    <w:p w14:paraId="19F7BE10" w14:textId="43639532" w:rsidR="00927C5A" w:rsidRDefault="00F6595D" w:rsidP="00F223A7">
      <w:pPr>
        <w:ind w:firstLine="720"/>
        <w:rPr>
          <w:rFonts w:ascii="Arial" w:hAnsi="Arial" w:cs="Arial"/>
          <w:color w:val="000000" w:themeColor="text1"/>
          <w:sz w:val="20"/>
          <w:szCs w:val="20"/>
        </w:rPr>
      </w:pPr>
      <w:r w:rsidRPr="00F6595D">
        <w:rPr>
          <w:rFonts w:ascii="Arial" w:hAnsi="Arial" w:cs="Arial"/>
          <w:color w:val="7030A0"/>
          <w:sz w:val="20"/>
          <w:szCs w:val="20"/>
        </w:rPr>
        <w:t>Lab</w:t>
      </w:r>
      <w:r w:rsidRPr="001901DC">
        <w:rPr>
          <w:rFonts w:ascii="Arial" w:hAnsi="Arial" w:cs="Arial"/>
          <w:color w:val="000000" w:themeColor="text1"/>
          <w:sz w:val="20"/>
          <w:szCs w:val="20"/>
        </w:rPr>
        <w:t xml:space="preserve">– </w:t>
      </w:r>
      <w:r>
        <w:rPr>
          <w:rFonts w:ascii="Arial" w:hAnsi="Arial" w:cs="Arial"/>
          <w:color w:val="000000" w:themeColor="text1"/>
          <w:sz w:val="20"/>
          <w:szCs w:val="20"/>
        </w:rPr>
        <w:t>40</w:t>
      </w:r>
      <w:r w:rsidRPr="001901DC">
        <w:rPr>
          <w:rFonts w:ascii="Arial" w:hAnsi="Arial" w:cs="Arial"/>
          <w:color w:val="000000" w:themeColor="text1"/>
          <w:sz w:val="20"/>
          <w:szCs w:val="20"/>
        </w:rPr>
        <w:t>% total</w:t>
      </w:r>
    </w:p>
    <w:p w14:paraId="1C7695FE" w14:textId="77777777" w:rsidR="00927C5A" w:rsidRPr="001901DC" w:rsidRDefault="00927C5A" w:rsidP="00F223A7">
      <w:pPr>
        <w:ind w:firstLine="720"/>
        <w:rPr>
          <w:rFonts w:ascii="Arial" w:hAnsi="Arial" w:cs="Arial"/>
          <w:color w:val="000000" w:themeColor="text1"/>
          <w:sz w:val="20"/>
          <w:szCs w:val="20"/>
        </w:rPr>
      </w:pPr>
    </w:p>
    <w:p w14:paraId="1540AD9E" w14:textId="26F62A89" w:rsidR="00A102CA" w:rsidRPr="001901DC" w:rsidRDefault="00927C5A" w:rsidP="00E85D1A">
      <w:pPr>
        <w:ind w:left="720" w:hanging="720"/>
        <w:rPr>
          <w:rFonts w:ascii="Arial" w:hAnsi="Arial" w:cs="Arial"/>
          <w:sz w:val="20"/>
          <w:szCs w:val="20"/>
        </w:rPr>
      </w:pPr>
      <w:r>
        <w:rPr>
          <w:noProof/>
        </w:rPr>
        <w:drawing>
          <wp:inline distT="0" distB="0" distL="0" distR="0" wp14:anchorId="4CCA984B" wp14:editId="1E2AA097">
            <wp:extent cx="3709035" cy="2410335"/>
            <wp:effectExtent l="0" t="0" r="247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D5147A9" w14:textId="1C1031C5" w:rsidR="00A102CA" w:rsidRPr="001901DC" w:rsidRDefault="00E85D1A" w:rsidP="00E85D1A">
      <w:pPr>
        <w:ind w:left="720" w:hanging="720"/>
        <w:jc w:val="center"/>
        <w:rPr>
          <w:rFonts w:ascii="Arial" w:hAnsi="Arial" w:cs="Arial"/>
          <w:sz w:val="20"/>
          <w:szCs w:val="20"/>
        </w:rPr>
      </w:pPr>
      <w:r w:rsidRPr="001901DC">
        <w:rPr>
          <w:rFonts w:ascii="Arial" w:hAnsi="Arial" w:cs="Arial"/>
          <w:noProof/>
          <w:sz w:val="20"/>
          <w:szCs w:val="20"/>
        </w:rPr>
        <w:drawing>
          <wp:inline distT="0" distB="0" distL="0" distR="0" wp14:anchorId="3452201E" wp14:editId="4DA6F8A9">
            <wp:extent cx="1600200" cy="2857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0200" cy="2857500"/>
                    </a:xfrm>
                    <a:prstGeom prst="rect">
                      <a:avLst/>
                    </a:prstGeom>
                  </pic:spPr>
                </pic:pic>
              </a:graphicData>
            </a:graphic>
          </wp:inline>
        </w:drawing>
      </w:r>
    </w:p>
    <w:p w14:paraId="62370040" w14:textId="77777777" w:rsidR="00A102CA" w:rsidRPr="001901DC" w:rsidRDefault="00A102CA" w:rsidP="005469F0">
      <w:pPr>
        <w:ind w:left="720" w:hanging="720"/>
        <w:rPr>
          <w:rFonts w:ascii="Arial" w:hAnsi="Arial" w:cs="Arial"/>
          <w:sz w:val="20"/>
          <w:szCs w:val="20"/>
        </w:rPr>
      </w:pPr>
    </w:p>
    <w:p w14:paraId="731179C7" w14:textId="77777777" w:rsidR="00A102CA" w:rsidRPr="001901DC" w:rsidRDefault="00A102CA" w:rsidP="005469F0">
      <w:pPr>
        <w:ind w:left="720" w:hanging="720"/>
        <w:rPr>
          <w:rFonts w:ascii="Arial" w:hAnsi="Arial" w:cs="Arial"/>
          <w:sz w:val="20"/>
          <w:szCs w:val="20"/>
        </w:rPr>
      </w:pPr>
    </w:p>
    <w:p w14:paraId="53541EA7" w14:textId="77777777" w:rsidR="00E85D1A" w:rsidRPr="001901DC" w:rsidRDefault="00E85D1A" w:rsidP="005469F0">
      <w:pPr>
        <w:ind w:left="720" w:hanging="720"/>
        <w:rPr>
          <w:rFonts w:ascii="Arial" w:hAnsi="Arial" w:cs="Arial"/>
          <w:sz w:val="20"/>
          <w:szCs w:val="20"/>
        </w:rPr>
      </w:pPr>
    </w:p>
    <w:p w14:paraId="68609EEF" w14:textId="1FCFABC9" w:rsidR="004E3A51" w:rsidRPr="001901DC" w:rsidRDefault="004E3A51" w:rsidP="005469F0">
      <w:pPr>
        <w:ind w:left="720" w:hanging="720"/>
        <w:rPr>
          <w:rFonts w:ascii="Arial" w:hAnsi="Arial" w:cs="Arial"/>
          <w:sz w:val="20"/>
          <w:szCs w:val="20"/>
        </w:rPr>
      </w:pPr>
    </w:p>
    <w:p w14:paraId="418CF483" w14:textId="77777777" w:rsidR="00A102CA" w:rsidRPr="001901DC" w:rsidRDefault="00A102CA" w:rsidP="00E47B8F">
      <w:pPr>
        <w:rPr>
          <w:rFonts w:ascii="Arial" w:hAnsi="Arial" w:cs="Arial"/>
          <w:sz w:val="20"/>
          <w:szCs w:val="20"/>
        </w:rPr>
        <w:sectPr w:rsidR="00A102CA" w:rsidRPr="001901DC" w:rsidSect="00A102CA">
          <w:type w:val="continuous"/>
          <w:pgSz w:w="12240" w:h="15840"/>
          <w:pgMar w:top="576" w:right="720" w:bottom="720" w:left="720" w:header="720" w:footer="720" w:gutter="0"/>
          <w:cols w:num="2" w:space="720"/>
          <w:docGrid w:linePitch="360"/>
        </w:sectPr>
      </w:pPr>
    </w:p>
    <w:p w14:paraId="6EB3EDB5" w14:textId="545F55B5" w:rsidR="00F268B2" w:rsidRPr="001901DC" w:rsidRDefault="0037368E" w:rsidP="003B0743">
      <w:pPr>
        <w:rPr>
          <w:rFonts w:ascii="Arial" w:hAnsi="Arial" w:cs="Arial"/>
          <w:sz w:val="20"/>
          <w:szCs w:val="20"/>
        </w:rPr>
      </w:pPr>
      <w:r w:rsidRPr="001901DC">
        <w:rPr>
          <w:rFonts w:ascii="Arial" w:hAnsi="Arial" w:cs="Arial"/>
          <w:sz w:val="20"/>
          <w:szCs w:val="20"/>
        </w:rPr>
        <w:t>I will round up grades</w:t>
      </w:r>
      <w:r w:rsidR="00DB23A6" w:rsidRPr="001901DC">
        <w:rPr>
          <w:rFonts w:ascii="Arial" w:hAnsi="Arial" w:cs="Arial"/>
          <w:sz w:val="20"/>
          <w:szCs w:val="20"/>
        </w:rPr>
        <w:t xml:space="preserve"> to the nearest whole number.  For those final grade averages on the borderline between two grades, I will take into consideration class participation</w:t>
      </w:r>
      <w:r w:rsidR="00A67799" w:rsidRPr="001901DC">
        <w:rPr>
          <w:rFonts w:ascii="Arial" w:hAnsi="Arial" w:cs="Arial"/>
          <w:sz w:val="20"/>
          <w:szCs w:val="20"/>
        </w:rPr>
        <w:t>,</w:t>
      </w:r>
      <w:r w:rsidR="00324E88">
        <w:rPr>
          <w:rFonts w:ascii="Arial" w:hAnsi="Arial" w:cs="Arial"/>
          <w:sz w:val="20"/>
          <w:szCs w:val="20"/>
        </w:rPr>
        <w:t xml:space="preserve"> </w:t>
      </w:r>
      <w:r w:rsidR="0033214B" w:rsidRPr="001901DC">
        <w:rPr>
          <w:rFonts w:ascii="Arial" w:hAnsi="Arial" w:cs="Arial"/>
          <w:sz w:val="20"/>
          <w:szCs w:val="20"/>
        </w:rPr>
        <w:t>lecture</w:t>
      </w:r>
      <w:r w:rsidR="00DB23A6" w:rsidRPr="001901DC">
        <w:rPr>
          <w:rFonts w:ascii="Arial" w:hAnsi="Arial" w:cs="Arial"/>
          <w:sz w:val="20"/>
          <w:szCs w:val="20"/>
        </w:rPr>
        <w:t xml:space="preserve"> </w:t>
      </w:r>
      <w:r w:rsidR="00A67799" w:rsidRPr="001901DC">
        <w:rPr>
          <w:rFonts w:ascii="Arial" w:hAnsi="Arial" w:cs="Arial"/>
          <w:sz w:val="20"/>
          <w:szCs w:val="20"/>
        </w:rPr>
        <w:t xml:space="preserve">and lab </w:t>
      </w:r>
      <w:r w:rsidR="00DB23A6" w:rsidRPr="001901DC">
        <w:rPr>
          <w:rFonts w:ascii="Arial" w:hAnsi="Arial" w:cs="Arial"/>
          <w:sz w:val="20"/>
          <w:szCs w:val="20"/>
        </w:rPr>
        <w:t>att</w:t>
      </w:r>
      <w:r w:rsidR="0033214B" w:rsidRPr="001901DC">
        <w:rPr>
          <w:rFonts w:ascii="Arial" w:hAnsi="Arial" w:cs="Arial"/>
          <w:sz w:val="20"/>
          <w:szCs w:val="20"/>
        </w:rPr>
        <w:t>endance</w:t>
      </w:r>
      <w:r w:rsidR="00A67799" w:rsidRPr="001901DC">
        <w:rPr>
          <w:rFonts w:ascii="Arial" w:hAnsi="Arial" w:cs="Arial"/>
          <w:sz w:val="20"/>
          <w:szCs w:val="20"/>
        </w:rPr>
        <w:t>, and extra credit effort.</w:t>
      </w:r>
      <w:r w:rsidR="00526DCF" w:rsidRPr="001901DC">
        <w:rPr>
          <w:rFonts w:ascii="Arial" w:hAnsi="Arial" w:cs="Arial"/>
          <w:sz w:val="20"/>
          <w:szCs w:val="20"/>
        </w:rPr>
        <w:t xml:space="preserve"> </w:t>
      </w:r>
      <w:r w:rsidR="00135010" w:rsidRPr="001901DC">
        <w:rPr>
          <w:rFonts w:ascii="Arial" w:hAnsi="Arial" w:cs="Arial"/>
          <w:sz w:val="20"/>
          <w:szCs w:val="20"/>
        </w:rPr>
        <w:t xml:space="preserve">All lectures grades will be kept up to date on the </w:t>
      </w:r>
      <w:r w:rsidR="00001D5A" w:rsidRPr="001901DC">
        <w:rPr>
          <w:rFonts w:ascii="Arial" w:hAnsi="Arial" w:cs="Arial"/>
          <w:sz w:val="20"/>
          <w:szCs w:val="20"/>
        </w:rPr>
        <w:t>Canvas</w:t>
      </w:r>
      <w:r w:rsidR="00135010" w:rsidRPr="001901DC">
        <w:rPr>
          <w:rFonts w:ascii="Arial" w:hAnsi="Arial" w:cs="Arial"/>
          <w:sz w:val="20"/>
          <w:szCs w:val="20"/>
        </w:rPr>
        <w:t xml:space="preserve"> gradebook throughout the semester; your TA will keep your lab grade</w:t>
      </w:r>
      <w:r w:rsidR="00700040" w:rsidRPr="001901DC">
        <w:rPr>
          <w:rFonts w:ascii="Arial" w:hAnsi="Arial" w:cs="Arial"/>
          <w:sz w:val="20"/>
          <w:szCs w:val="20"/>
        </w:rPr>
        <w:t xml:space="preserve"> in a separate </w:t>
      </w:r>
      <w:r w:rsidR="00001D5A" w:rsidRPr="001901DC">
        <w:rPr>
          <w:rFonts w:ascii="Arial" w:hAnsi="Arial" w:cs="Arial"/>
          <w:sz w:val="20"/>
          <w:szCs w:val="20"/>
        </w:rPr>
        <w:t xml:space="preserve">Canvas </w:t>
      </w:r>
      <w:r w:rsidR="00700040" w:rsidRPr="001901DC">
        <w:rPr>
          <w:rFonts w:ascii="Arial" w:hAnsi="Arial" w:cs="Arial"/>
          <w:sz w:val="20"/>
          <w:szCs w:val="20"/>
        </w:rPr>
        <w:t>gradebook</w:t>
      </w:r>
      <w:r w:rsidR="00135010" w:rsidRPr="001901DC">
        <w:rPr>
          <w:rFonts w:ascii="Arial" w:hAnsi="Arial" w:cs="Arial"/>
          <w:sz w:val="20"/>
          <w:szCs w:val="20"/>
        </w:rPr>
        <w:t xml:space="preserve">, and </w:t>
      </w:r>
      <w:r w:rsidRPr="001901DC">
        <w:rPr>
          <w:rFonts w:ascii="Arial" w:hAnsi="Arial" w:cs="Arial"/>
          <w:sz w:val="20"/>
          <w:szCs w:val="20"/>
        </w:rPr>
        <w:t>I will add your lab grade</w:t>
      </w:r>
      <w:r w:rsidR="00135010" w:rsidRPr="001901DC">
        <w:rPr>
          <w:rFonts w:ascii="Arial" w:hAnsi="Arial" w:cs="Arial"/>
          <w:sz w:val="20"/>
          <w:szCs w:val="20"/>
        </w:rPr>
        <w:t xml:space="preserve"> to the lecture gradebook at the end of the semester.</w:t>
      </w:r>
    </w:p>
    <w:p w14:paraId="72B5E95F" w14:textId="47C6D2CE" w:rsidR="003B0743" w:rsidRPr="001901DC" w:rsidRDefault="003B0743" w:rsidP="003B0743">
      <w:pPr>
        <w:rPr>
          <w:rFonts w:ascii="Arial" w:hAnsi="Arial" w:cs="Arial"/>
          <w:sz w:val="20"/>
          <w:szCs w:val="20"/>
        </w:rPr>
      </w:pPr>
    </w:p>
    <w:p w14:paraId="3F8733D3" w14:textId="19F9E54F" w:rsidR="00D13DEA" w:rsidRDefault="00097920" w:rsidP="00D13DEA">
      <w:pPr>
        <w:jc w:val="center"/>
        <w:rPr>
          <w:rFonts w:ascii="Arial" w:hAnsi="Arial" w:cs="Arial"/>
          <w:b/>
          <w:color w:val="31849B" w:themeColor="accent5" w:themeShade="BF"/>
          <w:sz w:val="28"/>
          <w:szCs w:val="28"/>
        </w:rPr>
      </w:pPr>
      <w:r>
        <w:rPr>
          <w:rFonts w:ascii="Arial" w:hAnsi="Arial" w:cs="Arial"/>
          <w:b/>
          <w:color w:val="31849B" w:themeColor="accent5" w:themeShade="BF"/>
          <w:sz w:val="28"/>
          <w:szCs w:val="28"/>
        </w:rPr>
        <w:t>CANVAS</w:t>
      </w:r>
    </w:p>
    <w:p w14:paraId="7C4C6634" w14:textId="4476E7BA" w:rsidR="00097920" w:rsidRPr="00097920" w:rsidRDefault="00097920" w:rsidP="00097920">
      <w:pPr>
        <w:rPr>
          <w:rFonts w:ascii="Arial" w:hAnsi="Arial" w:cs="Arial"/>
          <w:color w:val="000000" w:themeColor="text1"/>
          <w:sz w:val="20"/>
          <w:szCs w:val="20"/>
        </w:rPr>
      </w:pPr>
      <w:r>
        <w:rPr>
          <w:rFonts w:ascii="Arial" w:hAnsi="Arial" w:cs="Arial"/>
          <w:color w:val="000000" w:themeColor="text1"/>
          <w:sz w:val="20"/>
          <w:szCs w:val="20"/>
        </w:rPr>
        <w:t xml:space="preserve">We are using </w:t>
      </w:r>
      <w:r w:rsidRPr="00097920">
        <w:rPr>
          <w:rFonts w:ascii="Arial" w:hAnsi="Arial" w:cs="Arial"/>
          <w:i/>
          <w:color w:val="000000" w:themeColor="text1"/>
          <w:sz w:val="20"/>
          <w:szCs w:val="20"/>
        </w:rPr>
        <w:t>Canvas</w:t>
      </w:r>
      <w:r>
        <w:rPr>
          <w:rFonts w:ascii="Arial" w:hAnsi="Arial" w:cs="Arial"/>
          <w:i/>
          <w:color w:val="000000" w:themeColor="text1"/>
          <w:sz w:val="20"/>
          <w:szCs w:val="20"/>
        </w:rPr>
        <w:t xml:space="preserve"> </w:t>
      </w:r>
      <w:r>
        <w:rPr>
          <w:rFonts w:ascii="Arial" w:hAnsi="Arial" w:cs="Arial"/>
          <w:color w:val="000000" w:themeColor="text1"/>
          <w:sz w:val="20"/>
          <w:szCs w:val="20"/>
        </w:rPr>
        <w:t xml:space="preserve">for our learning management system in this class. If Canvas is new to you or you need some help on how to use it, visit </w:t>
      </w:r>
      <w:hyperlink r:id="rId13" w:history="1">
        <w:r w:rsidRPr="00097920">
          <w:rPr>
            <w:rStyle w:val="Hyperlink"/>
            <w:rFonts w:ascii="Arial" w:hAnsi="Arial" w:cs="Arial"/>
            <w:sz w:val="20"/>
            <w:szCs w:val="20"/>
          </w:rPr>
          <w:t>https://community.canvaslms.com/docs/DOC-10701</w:t>
        </w:r>
      </w:hyperlink>
      <w:r>
        <w:rPr>
          <w:rFonts w:ascii="Arial" w:hAnsi="Arial" w:cs="Arial"/>
          <w:color w:val="000000" w:themeColor="text1"/>
          <w:sz w:val="20"/>
          <w:szCs w:val="20"/>
        </w:rPr>
        <w:t>.</w:t>
      </w:r>
      <w:r w:rsidR="00DB7BE1">
        <w:rPr>
          <w:rFonts w:ascii="Arial" w:hAnsi="Arial" w:cs="Arial"/>
          <w:color w:val="000000" w:themeColor="text1"/>
          <w:sz w:val="20"/>
          <w:szCs w:val="20"/>
        </w:rPr>
        <w:t xml:space="preserve"> Make sure to start your </w:t>
      </w:r>
      <w:r w:rsidR="00041E44">
        <w:rPr>
          <w:rFonts w:ascii="Arial" w:hAnsi="Arial" w:cs="Arial"/>
          <w:color w:val="000000" w:themeColor="text1"/>
          <w:sz w:val="20"/>
          <w:szCs w:val="20"/>
        </w:rPr>
        <w:t xml:space="preserve">online </w:t>
      </w:r>
      <w:r w:rsidR="00DB7BE1">
        <w:rPr>
          <w:rFonts w:ascii="Arial" w:hAnsi="Arial" w:cs="Arial"/>
          <w:color w:val="000000" w:themeColor="text1"/>
          <w:sz w:val="20"/>
          <w:szCs w:val="20"/>
        </w:rPr>
        <w:t>assignments in Canvas. This is also where you will find study guides, links to films we watch in class, and class announcements.</w:t>
      </w:r>
    </w:p>
    <w:p w14:paraId="3191F4E4" w14:textId="73A062F1" w:rsidR="003B0743" w:rsidRPr="001901DC" w:rsidRDefault="003B0743" w:rsidP="003B0743">
      <w:pPr>
        <w:rPr>
          <w:rFonts w:ascii="Arial" w:hAnsi="Arial" w:cs="Arial"/>
          <w:sz w:val="20"/>
          <w:szCs w:val="20"/>
        </w:rPr>
      </w:pPr>
    </w:p>
    <w:p w14:paraId="6B00AE16" w14:textId="77777777" w:rsidR="004C2502" w:rsidRPr="001901DC" w:rsidRDefault="004C2502" w:rsidP="003B0743">
      <w:pPr>
        <w:rPr>
          <w:rFonts w:ascii="Arial" w:hAnsi="Arial" w:cs="Arial"/>
          <w:sz w:val="20"/>
          <w:szCs w:val="20"/>
        </w:rPr>
      </w:pPr>
    </w:p>
    <w:p w14:paraId="4F25A998" w14:textId="23076B81" w:rsidR="00901987" w:rsidRPr="001901DC" w:rsidRDefault="00425D83" w:rsidP="005C2ACF">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lastRenderedPageBreak/>
        <w:t>CONNECT</w:t>
      </w:r>
    </w:p>
    <w:p w14:paraId="3551036B" w14:textId="015D5CD7" w:rsidR="00F952B9" w:rsidRPr="001078D0" w:rsidRDefault="00F952B9" w:rsidP="00F952B9">
      <w:pPr>
        <w:rPr>
          <w:rFonts w:ascii="Arial" w:hAnsi="Arial" w:cs="Arial"/>
          <w:sz w:val="20"/>
          <w:szCs w:val="20"/>
        </w:rPr>
      </w:pPr>
      <w:r w:rsidRPr="001078D0">
        <w:rPr>
          <w:rFonts w:ascii="Arial" w:hAnsi="Arial" w:cs="Arial"/>
          <w:i/>
          <w:sz w:val="20"/>
          <w:szCs w:val="20"/>
        </w:rPr>
        <w:t>Connect</w:t>
      </w:r>
      <w:r w:rsidRPr="001078D0">
        <w:rPr>
          <w:rFonts w:ascii="Arial" w:hAnsi="Arial" w:cs="Arial"/>
          <w:sz w:val="20"/>
          <w:szCs w:val="20"/>
        </w:rPr>
        <w:t xml:space="preserve"> is the online system from </w:t>
      </w:r>
      <w:proofErr w:type="spellStart"/>
      <w:r w:rsidRPr="001078D0">
        <w:rPr>
          <w:rFonts w:ascii="Arial" w:hAnsi="Arial" w:cs="Arial"/>
          <w:sz w:val="20"/>
          <w:szCs w:val="20"/>
        </w:rPr>
        <w:t>McGrawHill</w:t>
      </w:r>
      <w:proofErr w:type="spellEnd"/>
      <w:r w:rsidRPr="001078D0">
        <w:rPr>
          <w:rFonts w:ascii="Arial" w:hAnsi="Arial" w:cs="Arial"/>
          <w:sz w:val="20"/>
          <w:szCs w:val="20"/>
        </w:rPr>
        <w:t xml:space="preserve"> that contains your text and your assignments. Within </w:t>
      </w:r>
      <w:r w:rsidRPr="001078D0">
        <w:rPr>
          <w:rFonts w:ascii="Arial" w:hAnsi="Arial" w:cs="Arial"/>
          <w:i/>
          <w:sz w:val="20"/>
          <w:szCs w:val="20"/>
        </w:rPr>
        <w:t>Connect,</w:t>
      </w:r>
      <w:r w:rsidRPr="001078D0">
        <w:rPr>
          <w:rFonts w:ascii="Arial" w:hAnsi="Arial" w:cs="Arial"/>
          <w:sz w:val="20"/>
          <w:szCs w:val="20"/>
        </w:rPr>
        <w:t xml:space="preserve"> you will find your electronic text (called </w:t>
      </w:r>
      <w:proofErr w:type="spellStart"/>
      <w:r w:rsidRPr="001078D0">
        <w:rPr>
          <w:rFonts w:ascii="Arial" w:hAnsi="Arial" w:cs="Arial"/>
          <w:i/>
          <w:sz w:val="20"/>
          <w:szCs w:val="20"/>
        </w:rPr>
        <w:t>Smartbook</w:t>
      </w:r>
      <w:proofErr w:type="spellEnd"/>
      <w:r w:rsidRPr="001078D0">
        <w:rPr>
          <w:rFonts w:ascii="Arial" w:hAnsi="Arial" w:cs="Arial"/>
          <w:sz w:val="20"/>
          <w:szCs w:val="20"/>
        </w:rPr>
        <w:t xml:space="preserve">), your </w:t>
      </w:r>
      <w:proofErr w:type="spellStart"/>
      <w:r w:rsidRPr="001078D0">
        <w:rPr>
          <w:rFonts w:ascii="Arial" w:hAnsi="Arial" w:cs="Arial"/>
          <w:i/>
          <w:sz w:val="20"/>
          <w:szCs w:val="20"/>
        </w:rPr>
        <w:t>Learnsmar</w:t>
      </w:r>
      <w:r w:rsidRPr="001078D0">
        <w:rPr>
          <w:rFonts w:ascii="Arial" w:hAnsi="Arial" w:cs="Arial"/>
          <w:sz w:val="20"/>
          <w:szCs w:val="20"/>
        </w:rPr>
        <w:t>t</w:t>
      </w:r>
      <w:proofErr w:type="spellEnd"/>
      <w:r w:rsidRPr="001078D0">
        <w:rPr>
          <w:rFonts w:ascii="Arial" w:hAnsi="Arial" w:cs="Arial"/>
          <w:sz w:val="20"/>
          <w:szCs w:val="20"/>
        </w:rPr>
        <w:t xml:space="preserve"> assignments, and your quizzes.  </w:t>
      </w:r>
      <w:r w:rsidR="006D6E64" w:rsidRPr="001078D0">
        <w:rPr>
          <w:rFonts w:ascii="Arial" w:hAnsi="Arial" w:cs="Arial"/>
          <w:sz w:val="20"/>
          <w:szCs w:val="20"/>
        </w:rPr>
        <w:t xml:space="preserve">You will access </w:t>
      </w:r>
      <w:r w:rsidR="006D6E64" w:rsidRPr="00097920">
        <w:rPr>
          <w:rFonts w:ascii="Arial" w:hAnsi="Arial" w:cs="Arial"/>
          <w:i/>
          <w:sz w:val="20"/>
          <w:szCs w:val="20"/>
        </w:rPr>
        <w:t>Connect</w:t>
      </w:r>
      <w:r w:rsidR="006D6E64" w:rsidRPr="001078D0">
        <w:rPr>
          <w:rFonts w:ascii="Arial" w:hAnsi="Arial" w:cs="Arial"/>
          <w:sz w:val="20"/>
          <w:szCs w:val="20"/>
        </w:rPr>
        <w:t xml:space="preserve"> through your </w:t>
      </w:r>
      <w:r w:rsidR="006D6E64" w:rsidRPr="00097920">
        <w:rPr>
          <w:rFonts w:ascii="Arial" w:hAnsi="Arial" w:cs="Arial"/>
          <w:i/>
          <w:sz w:val="20"/>
          <w:szCs w:val="20"/>
        </w:rPr>
        <w:t>Canvas</w:t>
      </w:r>
      <w:r w:rsidR="006D6E64" w:rsidRPr="001078D0">
        <w:rPr>
          <w:rFonts w:ascii="Arial" w:hAnsi="Arial" w:cs="Arial"/>
          <w:sz w:val="20"/>
          <w:szCs w:val="20"/>
        </w:rPr>
        <w:t xml:space="preserve"> account.</w:t>
      </w:r>
      <w:r w:rsidR="00623C1C" w:rsidRPr="001078D0">
        <w:rPr>
          <w:rFonts w:ascii="Arial" w:hAnsi="Arial" w:cs="Arial"/>
          <w:sz w:val="20"/>
          <w:szCs w:val="20"/>
        </w:rPr>
        <w:t xml:space="preserve"> There are a few purchase options depending on what is best for you.</w:t>
      </w:r>
    </w:p>
    <w:p w14:paraId="2912D428" w14:textId="77777777" w:rsidR="00425D83" w:rsidRPr="001901DC" w:rsidRDefault="00425D83" w:rsidP="00425D83">
      <w:pPr>
        <w:rPr>
          <w:rFonts w:ascii="Arial" w:hAnsi="Arial" w:cs="Arial"/>
          <w:sz w:val="20"/>
          <w:szCs w:val="20"/>
        </w:rPr>
      </w:pPr>
    </w:p>
    <w:p w14:paraId="75295C04" w14:textId="77777777" w:rsidR="00FC4BF1" w:rsidRPr="001901DC" w:rsidRDefault="00FC4BF1" w:rsidP="00FC4BF1">
      <w:pPr>
        <w:ind w:left="720"/>
        <w:rPr>
          <w:rFonts w:ascii="Arial" w:hAnsi="Arial" w:cs="Arial"/>
          <w:b/>
          <w:color w:val="FF0000"/>
          <w:sz w:val="20"/>
          <w:szCs w:val="20"/>
        </w:rPr>
      </w:pPr>
      <w:r w:rsidRPr="001901DC">
        <w:rPr>
          <w:rFonts w:ascii="Arial" w:hAnsi="Arial" w:cs="Arial"/>
          <w:b/>
          <w:color w:val="000000" w:themeColor="text1"/>
          <w:sz w:val="20"/>
          <w:szCs w:val="20"/>
        </w:rPr>
        <w:t>HOW TO REGISTER FOR CONNECT:</w:t>
      </w:r>
    </w:p>
    <w:p w14:paraId="6C5BD6FB" w14:textId="71E8B39F" w:rsidR="00FC4BF1" w:rsidRPr="001901DC" w:rsidRDefault="00FC4BF1" w:rsidP="00FC4BF1">
      <w:pPr>
        <w:pStyle w:val="ListParagraph"/>
        <w:numPr>
          <w:ilvl w:val="0"/>
          <w:numId w:val="26"/>
        </w:numPr>
        <w:rPr>
          <w:rFonts w:ascii="Arial" w:hAnsi="Arial" w:cs="Arial"/>
          <w:sz w:val="20"/>
          <w:szCs w:val="20"/>
        </w:rPr>
      </w:pPr>
      <w:r w:rsidRPr="001901DC">
        <w:rPr>
          <w:rFonts w:ascii="Arial" w:hAnsi="Arial" w:cs="Arial"/>
          <w:sz w:val="20"/>
          <w:szCs w:val="20"/>
        </w:rPr>
        <w:t xml:space="preserve">Go to your </w:t>
      </w:r>
      <w:r w:rsidR="00001D5A" w:rsidRPr="00097920">
        <w:rPr>
          <w:rFonts w:ascii="Arial" w:hAnsi="Arial" w:cs="Arial"/>
          <w:i/>
          <w:sz w:val="20"/>
          <w:szCs w:val="20"/>
        </w:rPr>
        <w:t>Canvas</w:t>
      </w:r>
      <w:r w:rsidRPr="001901DC">
        <w:rPr>
          <w:rFonts w:ascii="Arial" w:hAnsi="Arial" w:cs="Arial"/>
          <w:sz w:val="20"/>
          <w:szCs w:val="20"/>
        </w:rPr>
        <w:t xml:space="preserve"> account for this class.</w:t>
      </w:r>
      <w:r w:rsidR="00AB19FE" w:rsidRPr="001901DC">
        <w:rPr>
          <w:rFonts w:ascii="Arial" w:hAnsi="Arial" w:cs="Arial"/>
          <w:sz w:val="20"/>
          <w:szCs w:val="20"/>
        </w:rPr>
        <w:t xml:space="preserve"> Find the link to </w:t>
      </w:r>
      <w:r w:rsidR="005777BD" w:rsidRPr="005777BD">
        <w:rPr>
          <w:rFonts w:ascii="Arial" w:hAnsi="Arial" w:cs="Arial"/>
          <w:i/>
          <w:iCs/>
          <w:sz w:val="20"/>
          <w:szCs w:val="20"/>
        </w:rPr>
        <w:t>How to Register for</w:t>
      </w:r>
      <w:r w:rsidR="005777BD">
        <w:rPr>
          <w:rFonts w:ascii="Arial" w:hAnsi="Arial" w:cs="Arial"/>
          <w:sz w:val="20"/>
          <w:szCs w:val="20"/>
        </w:rPr>
        <w:t xml:space="preserve"> </w:t>
      </w:r>
      <w:r w:rsidR="00AB19FE" w:rsidRPr="001078D0">
        <w:rPr>
          <w:rFonts w:ascii="Arial" w:hAnsi="Arial" w:cs="Arial"/>
          <w:i/>
          <w:sz w:val="20"/>
          <w:szCs w:val="20"/>
        </w:rPr>
        <w:t>Connect</w:t>
      </w:r>
      <w:r w:rsidR="006469A2" w:rsidRPr="001901DC">
        <w:rPr>
          <w:rFonts w:ascii="Arial" w:hAnsi="Arial" w:cs="Arial"/>
          <w:sz w:val="20"/>
          <w:szCs w:val="20"/>
        </w:rPr>
        <w:t xml:space="preserve"> </w:t>
      </w:r>
      <w:r w:rsidR="0033593A">
        <w:rPr>
          <w:rFonts w:ascii="Arial" w:hAnsi="Arial" w:cs="Arial"/>
          <w:sz w:val="20"/>
          <w:szCs w:val="20"/>
        </w:rPr>
        <w:t xml:space="preserve">on the </w:t>
      </w:r>
      <w:r w:rsidR="0033593A" w:rsidRPr="0033593A">
        <w:rPr>
          <w:rFonts w:ascii="Arial" w:hAnsi="Arial" w:cs="Arial"/>
          <w:i/>
          <w:sz w:val="20"/>
          <w:szCs w:val="20"/>
        </w:rPr>
        <w:t>Home</w:t>
      </w:r>
      <w:r w:rsidR="0033593A">
        <w:rPr>
          <w:rFonts w:ascii="Arial" w:hAnsi="Arial" w:cs="Arial"/>
          <w:sz w:val="20"/>
          <w:szCs w:val="20"/>
        </w:rPr>
        <w:t xml:space="preserve"> page </w:t>
      </w:r>
      <w:r w:rsidR="006469A2" w:rsidRPr="001901DC">
        <w:rPr>
          <w:rFonts w:ascii="Arial" w:hAnsi="Arial" w:cs="Arial"/>
          <w:sz w:val="20"/>
          <w:szCs w:val="20"/>
        </w:rPr>
        <w:t xml:space="preserve">in the </w:t>
      </w:r>
      <w:r w:rsidR="006469A2" w:rsidRPr="001901DC">
        <w:rPr>
          <w:rFonts w:ascii="Arial" w:hAnsi="Arial" w:cs="Arial"/>
          <w:i/>
          <w:sz w:val="20"/>
          <w:szCs w:val="20"/>
        </w:rPr>
        <w:t>Basics</w:t>
      </w:r>
      <w:r w:rsidR="006469A2" w:rsidRPr="001901DC">
        <w:rPr>
          <w:rFonts w:ascii="Arial" w:hAnsi="Arial" w:cs="Arial"/>
          <w:sz w:val="20"/>
          <w:szCs w:val="20"/>
        </w:rPr>
        <w:t xml:space="preserve"> module.</w:t>
      </w:r>
    </w:p>
    <w:p w14:paraId="26CB0F61" w14:textId="4C03C989" w:rsidR="00F952B9" w:rsidRPr="001901DC" w:rsidRDefault="00F952B9" w:rsidP="00F952B9">
      <w:pPr>
        <w:pStyle w:val="ListParagraph"/>
        <w:numPr>
          <w:ilvl w:val="0"/>
          <w:numId w:val="26"/>
        </w:numPr>
        <w:rPr>
          <w:rFonts w:ascii="Arial" w:hAnsi="Arial" w:cs="Arial"/>
          <w:sz w:val="20"/>
          <w:szCs w:val="20"/>
        </w:rPr>
      </w:pPr>
      <w:r w:rsidRPr="001901DC">
        <w:rPr>
          <w:rFonts w:ascii="Arial" w:hAnsi="Arial" w:cs="Arial"/>
          <w:sz w:val="20"/>
          <w:szCs w:val="20"/>
        </w:rPr>
        <w:t>Ac</w:t>
      </w:r>
      <w:r w:rsidR="00A417EF" w:rsidRPr="001901DC">
        <w:rPr>
          <w:rFonts w:ascii="Arial" w:hAnsi="Arial" w:cs="Arial"/>
          <w:sz w:val="20"/>
          <w:szCs w:val="20"/>
        </w:rPr>
        <w:t>cess is required and costs</w:t>
      </w:r>
      <w:r w:rsidRPr="001901DC">
        <w:rPr>
          <w:rFonts w:ascii="Arial" w:hAnsi="Arial" w:cs="Arial"/>
          <w:sz w:val="20"/>
          <w:szCs w:val="20"/>
        </w:rPr>
        <w:t xml:space="preserve"> $85: codes are available through the campus bookstore or directly from </w:t>
      </w:r>
      <w:proofErr w:type="spellStart"/>
      <w:r w:rsidRPr="001901DC">
        <w:rPr>
          <w:rFonts w:ascii="Arial" w:hAnsi="Arial" w:cs="Arial"/>
          <w:sz w:val="20"/>
          <w:szCs w:val="20"/>
        </w:rPr>
        <w:t>McGrawHill</w:t>
      </w:r>
      <w:proofErr w:type="spellEnd"/>
      <w:r w:rsidRPr="001901DC">
        <w:rPr>
          <w:rFonts w:ascii="Arial" w:hAnsi="Arial" w:cs="Arial"/>
          <w:sz w:val="20"/>
          <w:szCs w:val="20"/>
        </w:rPr>
        <w:t>.</w:t>
      </w:r>
    </w:p>
    <w:p w14:paraId="0ABC1A84" w14:textId="188C3637" w:rsidR="00AB19FE" w:rsidRPr="001901DC" w:rsidRDefault="00AB19FE" w:rsidP="00FC4BF1">
      <w:pPr>
        <w:pStyle w:val="ListParagraph"/>
        <w:numPr>
          <w:ilvl w:val="0"/>
          <w:numId w:val="26"/>
        </w:numPr>
        <w:rPr>
          <w:rFonts w:ascii="Arial" w:hAnsi="Arial" w:cs="Arial"/>
          <w:sz w:val="20"/>
          <w:szCs w:val="20"/>
        </w:rPr>
      </w:pPr>
      <w:r w:rsidRPr="001901DC">
        <w:rPr>
          <w:rFonts w:ascii="Arial" w:hAnsi="Arial" w:cs="Arial"/>
          <w:sz w:val="20"/>
          <w:szCs w:val="20"/>
        </w:rPr>
        <w:t xml:space="preserve">If you want a black and white printout of the text, order it from </w:t>
      </w:r>
      <w:r w:rsidRPr="001078D0">
        <w:rPr>
          <w:rFonts w:ascii="Arial" w:hAnsi="Arial" w:cs="Arial"/>
          <w:i/>
          <w:color w:val="000000" w:themeColor="text1"/>
          <w:sz w:val="20"/>
          <w:szCs w:val="20"/>
        </w:rPr>
        <w:t>Connect</w:t>
      </w:r>
      <w:r w:rsidRPr="001901DC">
        <w:rPr>
          <w:rFonts w:ascii="Arial" w:hAnsi="Arial" w:cs="Arial"/>
          <w:sz w:val="20"/>
          <w:szCs w:val="20"/>
        </w:rPr>
        <w:t xml:space="preserve"> for </w:t>
      </w:r>
      <w:r w:rsidR="005B3903" w:rsidRPr="001901DC">
        <w:rPr>
          <w:rFonts w:ascii="Arial" w:hAnsi="Arial" w:cs="Arial"/>
          <w:sz w:val="20"/>
          <w:szCs w:val="20"/>
        </w:rPr>
        <w:t xml:space="preserve">about </w:t>
      </w:r>
      <w:r w:rsidRPr="001901DC">
        <w:rPr>
          <w:rFonts w:ascii="Arial" w:hAnsi="Arial" w:cs="Arial"/>
          <w:sz w:val="20"/>
          <w:szCs w:val="20"/>
        </w:rPr>
        <w:t>$25.</w:t>
      </w:r>
    </w:p>
    <w:p w14:paraId="2F4C80E7" w14:textId="0361F456" w:rsidR="00AB19FE" w:rsidRDefault="00AB19FE" w:rsidP="00FC4BF1">
      <w:pPr>
        <w:pStyle w:val="ListParagraph"/>
        <w:numPr>
          <w:ilvl w:val="0"/>
          <w:numId w:val="26"/>
        </w:numPr>
        <w:rPr>
          <w:rFonts w:ascii="Arial" w:hAnsi="Arial" w:cs="Arial"/>
          <w:sz w:val="20"/>
          <w:szCs w:val="20"/>
        </w:rPr>
      </w:pPr>
      <w:r w:rsidRPr="001901DC">
        <w:rPr>
          <w:rFonts w:ascii="Arial" w:hAnsi="Arial" w:cs="Arial"/>
          <w:sz w:val="20"/>
          <w:szCs w:val="20"/>
        </w:rPr>
        <w:t xml:space="preserve">Registration </w:t>
      </w:r>
      <w:r w:rsidR="00F952B9" w:rsidRPr="001901DC">
        <w:rPr>
          <w:rFonts w:ascii="Arial" w:hAnsi="Arial" w:cs="Arial"/>
          <w:sz w:val="20"/>
          <w:szCs w:val="20"/>
        </w:rPr>
        <w:t xml:space="preserve">is open </w:t>
      </w:r>
      <w:r w:rsidR="001078D0">
        <w:rPr>
          <w:rFonts w:ascii="Arial" w:hAnsi="Arial" w:cs="Arial"/>
          <w:sz w:val="20"/>
          <w:szCs w:val="20"/>
        </w:rPr>
        <w:t>January 18 – February 15</w:t>
      </w:r>
      <w:r w:rsidR="00F952B9" w:rsidRPr="001901DC">
        <w:rPr>
          <w:rFonts w:ascii="Arial" w:hAnsi="Arial" w:cs="Arial"/>
          <w:sz w:val="20"/>
          <w:szCs w:val="20"/>
        </w:rPr>
        <w:t>.</w:t>
      </w:r>
    </w:p>
    <w:p w14:paraId="0750D990" w14:textId="43B714B2" w:rsidR="00802014" w:rsidRPr="001901DC" w:rsidRDefault="00802014" w:rsidP="00FC4BF1">
      <w:pPr>
        <w:pStyle w:val="ListParagraph"/>
        <w:numPr>
          <w:ilvl w:val="0"/>
          <w:numId w:val="26"/>
        </w:numPr>
        <w:rPr>
          <w:rFonts w:ascii="Arial" w:hAnsi="Arial" w:cs="Arial"/>
          <w:sz w:val="20"/>
          <w:szCs w:val="20"/>
        </w:rPr>
      </w:pPr>
      <w:r w:rsidRPr="00802014">
        <w:rPr>
          <w:rFonts w:ascii="Arial" w:hAnsi="Arial" w:cs="Arial"/>
          <w:color w:val="FF0000"/>
          <w:sz w:val="20"/>
          <w:szCs w:val="20"/>
        </w:rPr>
        <w:t>There is a free 2-week trial.</w:t>
      </w:r>
    </w:p>
    <w:p w14:paraId="06B2A715" w14:textId="25E145B5" w:rsidR="00FC4BF1" w:rsidRPr="001901DC" w:rsidRDefault="00FC4BF1" w:rsidP="00425D83">
      <w:pPr>
        <w:rPr>
          <w:rFonts w:ascii="Arial" w:hAnsi="Arial" w:cs="Arial"/>
          <w:sz w:val="20"/>
          <w:szCs w:val="20"/>
        </w:rPr>
      </w:pPr>
    </w:p>
    <w:p w14:paraId="32FCA2BA" w14:textId="70987DAB" w:rsidR="000136FD" w:rsidRPr="001901DC" w:rsidRDefault="000136FD" w:rsidP="000136FD">
      <w:pPr>
        <w:ind w:left="720" w:right="180"/>
        <w:rPr>
          <w:rFonts w:ascii="Arial" w:hAnsi="Arial" w:cs="Arial"/>
          <w:sz w:val="20"/>
          <w:szCs w:val="20"/>
        </w:rPr>
      </w:pPr>
      <w:r w:rsidRPr="001901DC">
        <w:rPr>
          <w:rFonts w:ascii="Arial" w:hAnsi="Arial" w:cs="Arial"/>
          <w:sz w:val="20"/>
          <w:szCs w:val="20"/>
        </w:rPr>
        <w:t xml:space="preserve">If you want a hardcopy, you can buy one from the bookstore that comes with a code for </w:t>
      </w:r>
      <w:r w:rsidRPr="001078D0">
        <w:rPr>
          <w:rFonts w:ascii="Arial" w:hAnsi="Arial" w:cs="Arial"/>
          <w:i/>
          <w:sz w:val="20"/>
          <w:szCs w:val="20"/>
        </w:rPr>
        <w:t>Connect</w:t>
      </w:r>
      <w:r w:rsidRPr="001078D0">
        <w:rPr>
          <w:rFonts w:ascii="Arial" w:hAnsi="Arial" w:cs="Arial"/>
          <w:sz w:val="20"/>
          <w:szCs w:val="20"/>
        </w:rPr>
        <w:t>;</w:t>
      </w:r>
      <w:r w:rsidRPr="001901DC">
        <w:rPr>
          <w:rFonts w:ascii="Arial" w:hAnsi="Arial" w:cs="Arial"/>
          <w:sz w:val="20"/>
          <w:szCs w:val="20"/>
        </w:rPr>
        <w:t xml:space="preserve"> that currently is about $130 for a new, loose-leaf copy.  I have old texts in the library on 2-hour reserve.</w:t>
      </w:r>
    </w:p>
    <w:p w14:paraId="144EED91" w14:textId="20FB8540" w:rsidR="000136FD" w:rsidRPr="001901DC" w:rsidRDefault="000136FD" w:rsidP="00425D83">
      <w:pPr>
        <w:rPr>
          <w:rFonts w:ascii="Arial" w:hAnsi="Arial" w:cs="Arial"/>
          <w:sz w:val="20"/>
          <w:szCs w:val="20"/>
        </w:rPr>
      </w:pPr>
    </w:p>
    <w:p w14:paraId="15AEB9D8" w14:textId="6D1B9C9D" w:rsidR="00425D83" w:rsidRPr="001901DC" w:rsidRDefault="00AB19FE" w:rsidP="00AB19FE">
      <w:pPr>
        <w:ind w:firstLine="720"/>
        <w:rPr>
          <w:rFonts w:ascii="Arial" w:hAnsi="Arial" w:cs="Arial"/>
          <w:b/>
          <w:sz w:val="20"/>
          <w:szCs w:val="20"/>
        </w:rPr>
      </w:pPr>
      <w:r w:rsidRPr="001901DC">
        <w:rPr>
          <w:rFonts w:ascii="Arial" w:hAnsi="Arial" w:cs="Arial"/>
          <w:b/>
          <w:sz w:val="20"/>
          <w:szCs w:val="20"/>
        </w:rPr>
        <w:t>PROBLEMS WITH CONNECT - WHAT TO DO</w:t>
      </w:r>
    </w:p>
    <w:p w14:paraId="33F93C21" w14:textId="49BCA125" w:rsidR="00AB19FE" w:rsidRPr="001901DC" w:rsidRDefault="00AB19FE" w:rsidP="00AB19FE">
      <w:pPr>
        <w:pStyle w:val="ListParagraph"/>
        <w:numPr>
          <w:ilvl w:val="0"/>
          <w:numId w:val="30"/>
        </w:numPr>
        <w:rPr>
          <w:rFonts w:ascii="Arial" w:hAnsi="Arial" w:cs="Arial"/>
          <w:sz w:val="20"/>
          <w:szCs w:val="20"/>
        </w:rPr>
      </w:pPr>
      <w:r w:rsidRPr="001901DC">
        <w:rPr>
          <w:rFonts w:ascii="Arial" w:hAnsi="Arial" w:cs="Arial"/>
          <w:sz w:val="20"/>
          <w:szCs w:val="20"/>
        </w:rPr>
        <w:t>Try a different browser.</w:t>
      </w:r>
    </w:p>
    <w:p w14:paraId="504D8A3A" w14:textId="744863FA" w:rsidR="00AB19FE" w:rsidRPr="001901DC" w:rsidRDefault="00AB19FE" w:rsidP="00AB19FE">
      <w:pPr>
        <w:pStyle w:val="ListParagraph"/>
        <w:numPr>
          <w:ilvl w:val="0"/>
          <w:numId w:val="30"/>
        </w:numPr>
        <w:rPr>
          <w:rFonts w:ascii="Arial" w:hAnsi="Arial" w:cs="Arial"/>
          <w:sz w:val="20"/>
          <w:szCs w:val="20"/>
        </w:rPr>
      </w:pPr>
      <w:r w:rsidRPr="001901DC">
        <w:rPr>
          <w:rFonts w:ascii="Arial" w:hAnsi="Arial" w:cs="Arial"/>
          <w:sz w:val="20"/>
          <w:szCs w:val="20"/>
        </w:rPr>
        <w:t>Delete your browsing history.</w:t>
      </w:r>
    </w:p>
    <w:p w14:paraId="647EEC9E" w14:textId="18307452" w:rsidR="00AB19FE" w:rsidRPr="001901DC" w:rsidRDefault="00AB19FE" w:rsidP="00AB19FE">
      <w:pPr>
        <w:pStyle w:val="ListParagraph"/>
        <w:numPr>
          <w:ilvl w:val="0"/>
          <w:numId w:val="30"/>
        </w:numPr>
        <w:rPr>
          <w:rFonts w:ascii="Arial" w:hAnsi="Arial" w:cs="Arial"/>
          <w:sz w:val="20"/>
          <w:szCs w:val="20"/>
        </w:rPr>
      </w:pPr>
      <w:r w:rsidRPr="001901DC">
        <w:rPr>
          <w:rFonts w:ascii="Arial" w:hAnsi="Arial" w:cs="Arial"/>
          <w:sz w:val="20"/>
          <w:szCs w:val="20"/>
        </w:rPr>
        <w:t xml:space="preserve">Make sure that popups from </w:t>
      </w:r>
      <w:r w:rsidRPr="00802014">
        <w:rPr>
          <w:rFonts w:ascii="Arial" w:hAnsi="Arial" w:cs="Arial"/>
          <w:i/>
          <w:sz w:val="20"/>
          <w:szCs w:val="20"/>
        </w:rPr>
        <w:t>Connect</w:t>
      </w:r>
      <w:r w:rsidRPr="00802014">
        <w:rPr>
          <w:rFonts w:ascii="Arial" w:hAnsi="Arial" w:cs="Arial"/>
          <w:sz w:val="20"/>
          <w:szCs w:val="20"/>
        </w:rPr>
        <w:t xml:space="preserve"> </w:t>
      </w:r>
      <w:r w:rsidRPr="001901DC">
        <w:rPr>
          <w:rFonts w:ascii="Arial" w:hAnsi="Arial" w:cs="Arial"/>
          <w:sz w:val="20"/>
          <w:szCs w:val="20"/>
        </w:rPr>
        <w:t>are not blocked.</w:t>
      </w:r>
    </w:p>
    <w:p w14:paraId="65A4B6E8" w14:textId="20D9DC56" w:rsidR="00F4344F" w:rsidRPr="00465FB8" w:rsidRDefault="00F4344F" w:rsidP="00970DD7">
      <w:pPr>
        <w:pStyle w:val="ListParagraph"/>
        <w:numPr>
          <w:ilvl w:val="0"/>
          <w:numId w:val="30"/>
        </w:numPr>
        <w:rPr>
          <w:rStyle w:val="Hyperlink"/>
          <w:rFonts w:ascii="Arial" w:hAnsi="Arial" w:cs="Arial"/>
          <w:color w:val="auto"/>
          <w:sz w:val="20"/>
          <w:szCs w:val="20"/>
          <w:u w:val="none"/>
        </w:rPr>
      </w:pPr>
      <w:r w:rsidRPr="001901DC">
        <w:rPr>
          <w:rFonts w:ascii="Arial" w:hAnsi="Arial" w:cs="Arial"/>
          <w:sz w:val="20"/>
          <w:szCs w:val="20"/>
        </w:rPr>
        <w:t xml:space="preserve">Contact Customer Support at </w:t>
      </w:r>
      <w:hyperlink r:id="rId14" w:history="1">
        <w:r w:rsidRPr="001901DC">
          <w:rPr>
            <w:rStyle w:val="Hyperlink"/>
            <w:rFonts w:ascii="Arial" w:hAnsi="Arial" w:cs="Arial"/>
            <w:sz w:val="20"/>
            <w:szCs w:val="20"/>
          </w:rPr>
          <w:t>http://www.connectstudentsuccess.com</w:t>
        </w:r>
      </w:hyperlink>
      <w:r w:rsidR="00465FB8">
        <w:rPr>
          <w:rStyle w:val="Hyperlink"/>
          <w:rFonts w:ascii="Arial" w:hAnsi="Arial" w:cs="Arial"/>
          <w:sz w:val="20"/>
          <w:szCs w:val="20"/>
        </w:rPr>
        <w:t>.</w:t>
      </w:r>
    </w:p>
    <w:p w14:paraId="60E68065" w14:textId="41D59694" w:rsidR="00465FB8" w:rsidRPr="001901DC" w:rsidRDefault="00465FB8" w:rsidP="00465FB8">
      <w:pPr>
        <w:pStyle w:val="ListParagraph"/>
        <w:numPr>
          <w:ilvl w:val="1"/>
          <w:numId w:val="30"/>
        </w:numPr>
        <w:rPr>
          <w:rFonts w:ascii="Arial" w:hAnsi="Arial" w:cs="Arial"/>
          <w:sz w:val="20"/>
          <w:szCs w:val="20"/>
        </w:rPr>
      </w:pPr>
      <w:r>
        <w:rPr>
          <w:rFonts w:ascii="Arial" w:hAnsi="Arial" w:cs="Arial"/>
          <w:sz w:val="20"/>
          <w:szCs w:val="20"/>
        </w:rPr>
        <w:t>Calling them is the quickest way to get help if you need it.</w:t>
      </w:r>
    </w:p>
    <w:p w14:paraId="6C0432F5" w14:textId="47C3D2F6" w:rsidR="00F4344F" w:rsidRPr="001901DC" w:rsidRDefault="00F4344F" w:rsidP="00F4344F">
      <w:pPr>
        <w:pStyle w:val="ListParagraph"/>
        <w:numPr>
          <w:ilvl w:val="0"/>
          <w:numId w:val="30"/>
        </w:numPr>
        <w:rPr>
          <w:rFonts w:ascii="Arial" w:hAnsi="Arial" w:cs="Arial"/>
          <w:sz w:val="20"/>
          <w:szCs w:val="20"/>
        </w:rPr>
      </w:pPr>
      <w:r w:rsidRPr="001901DC">
        <w:rPr>
          <w:rFonts w:ascii="Arial" w:hAnsi="Arial" w:cs="Arial"/>
          <w:sz w:val="20"/>
          <w:szCs w:val="20"/>
        </w:rPr>
        <w:t xml:space="preserve">Talk to me before or after class, or email me, if you </w:t>
      </w:r>
      <w:r w:rsidR="005C2ACF" w:rsidRPr="001901DC">
        <w:rPr>
          <w:rFonts w:ascii="Arial" w:hAnsi="Arial" w:cs="Arial"/>
          <w:sz w:val="20"/>
          <w:szCs w:val="20"/>
        </w:rPr>
        <w:t>have done all this</w:t>
      </w:r>
      <w:r w:rsidRPr="001901DC">
        <w:rPr>
          <w:rFonts w:ascii="Arial" w:hAnsi="Arial" w:cs="Arial"/>
          <w:sz w:val="20"/>
          <w:szCs w:val="20"/>
        </w:rPr>
        <w:t xml:space="preserve"> and are still having trouble.</w:t>
      </w:r>
    </w:p>
    <w:p w14:paraId="708F822F" w14:textId="6C33AD42" w:rsidR="00425D83" w:rsidRPr="001901DC" w:rsidRDefault="00425D83" w:rsidP="00425D83">
      <w:pPr>
        <w:ind w:right="180"/>
        <w:rPr>
          <w:rFonts w:ascii="Arial" w:hAnsi="Arial" w:cs="Arial"/>
          <w:sz w:val="20"/>
          <w:szCs w:val="20"/>
        </w:rPr>
      </w:pPr>
    </w:p>
    <w:p w14:paraId="36732E86" w14:textId="6116C132" w:rsidR="00E933A1" w:rsidRPr="00802014" w:rsidRDefault="00E933A1" w:rsidP="00E933A1">
      <w:pPr>
        <w:ind w:right="180"/>
        <w:rPr>
          <w:rFonts w:ascii="Arial" w:hAnsi="Arial" w:cs="Arial"/>
          <w:sz w:val="20"/>
          <w:szCs w:val="20"/>
        </w:rPr>
      </w:pPr>
      <w:r w:rsidRPr="001901DC">
        <w:rPr>
          <w:rFonts w:ascii="Arial" w:hAnsi="Arial" w:cs="Arial"/>
          <w:sz w:val="20"/>
          <w:szCs w:val="20"/>
        </w:rPr>
        <w:t xml:space="preserve">Make sure your computer is in good working order before trying to complete your online work, especially the quizzes.  </w:t>
      </w:r>
      <w:r w:rsidRPr="00802014">
        <w:rPr>
          <w:rFonts w:ascii="Arial" w:hAnsi="Arial" w:cs="Arial"/>
          <w:sz w:val="20"/>
          <w:szCs w:val="20"/>
        </w:rPr>
        <w:t xml:space="preserve">This means having your software up-to-date, making sure that popups from </w:t>
      </w:r>
      <w:r w:rsidRPr="00802014">
        <w:rPr>
          <w:rFonts w:ascii="Arial" w:hAnsi="Arial" w:cs="Arial"/>
          <w:i/>
          <w:sz w:val="20"/>
          <w:szCs w:val="20"/>
        </w:rPr>
        <w:t xml:space="preserve">Connect </w:t>
      </w:r>
      <w:r w:rsidRPr="00802014">
        <w:rPr>
          <w:rFonts w:ascii="Arial" w:hAnsi="Arial" w:cs="Arial"/>
          <w:sz w:val="20"/>
          <w:szCs w:val="20"/>
        </w:rPr>
        <w:t xml:space="preserve">are allowed, and that you have a good connection.  The </w:t>
      </w:r>
      <w:r w:rsidRPr="00802014">
        <w:rPr>
          <w:rFonts w:ascii="Arial" w:hAnsi="Arial" w:cs="Arial"/>
          <w:i/>
          <w:sz w:val="20"/>
          <w:szCs w:val="20"/>
        </w:rPr>
        <w:t>Connect</w:t>
      </w:r>
      <w:r w:rsidRPr="00802014">
        <w:rPr>
          <w:rFonts w:ascii="Arial" w:hAnsi="Arial" w:cs="Arial"/>
          <w:sz w:val="20"/>
          <w:szCs w:val="20"/>
        </w:rPr>
        <w:t xml:space="preserve"> site has a built-in computer check program to make sure you have what you need.  Use the </w:t>
      </w:r>
      <w:proofErr w:type="spellStart"/>
      <w:r w:rsidRPr="00802014">
        <w:rPr>
          <w:rFonts w:ascii="Arial" w:hAnsi="Arial" w:cs="Arial"/>
          <w:sz w:val="20"/>
          <w:szCs w:val="20"/>
        </w:rPr>
        <w:t>McGrawHill</w:t>
      </w:r>
      <w:proofErr w:type="spellEnd"/>
      <w:r w:rsidRPr="00802014">
        <w:rPr>
          <w:rFonts w:ascii="Arial" w:hAnsi="Arial" w:cs="Arial"/>
          <w:sz w:val="20"/>
          <w:szCs w:val="20"/>
        </w:rPr>
        <w:t xml:space="preserve"> helpline and the campus computer support, too.  If your computer isn’t up to snuff, you have access to many computers on campus that will work with this program. It is up to you </w:t>
      </w:r>
      <w:r w:rsidR="00F268B2" w:rsidRPr="00802014">
        <w:rPr>
          <w:rFonts w:ascii="Arial" w:hAnsi="Arial" w:cs="Arial"/>
          <w:sz w:val="20"/>
          <w:szCs w:val="20"/>
        </w:rPr>
        <w:t>to handle these computer issues.</w:t>
      </w:r>
    </w:p>
    <w:p w14:paraId="38E871BC" w14:textId="77777777" w:rsidR="00425D83" w:rsidRPr="00802014" w:rsidRDefault="00425D83" w:rsidP="00425D83">
      <w:pPr>
        <w:ind w:right="180"/>
        <w:rPr>
          <w:rFonts w:ascii="Arial" w:hAnsi="Arial" w:cs="Arial"/>
          <w:sz w:val="20"/>
          <w:szCs w:val="20"/>
        </w:rPr>
      </w:pPr>
    </w:p>
    <w:p w14:paraId="48601502" w14:textId="7BB3F4D4" w:rsidR="00425D83" w:rsidRPr="00802014" w:rsidRDefault="00C144C4" w:rsidP="00425D83">
      <w:pPr>
        <w:ind w:right="180"/>
        <w:rPr>
          <w:rFonts w:ascii="Arial" w:hAnsi="Arial" w:cs="Arial"/>
          <w:sz w:val="20"/>
          <w:szCs w:val="20"/>
        </w:rPr>
      </w:pPr>
      <w:r w:rsidRPr="00802014">
        <w:rPr>
          <w:rFonts w:ascii="Arial" w:hAnsi="Arial" w:cs="Arial"/>
          <w:sz w:val="20"/>
          <w:szCs w:val="20"/>
        </w:rPr>
        <w:t>There is a</w:t>
      </w:r>
      <w:r w:rsidR="00425D83" w:rsidRPr="00802014">
        <w:rPr>
          <w:rFonts w:ascii="Arial" w:hAnsi="Arial" w:cs="Arial"/>
          <w:sz w:val="20"/>
          <w:szCs w:val="20"/>
        </w:rPr>
        <w:t xml:space="preserve"> </w:t>
      </w:r>
      <w:proofErr w:type="spellStart"/>
      <w:r w:rsidR="00425D83" w:rsidRPr="00802014">
        <w:rPr>
          <w:rFonts w:ascii="Arial" w:hAnsi="Arial" w:cs="Arial"/>
          <w:i/>
          <w:sz w:val="20"/>
          <w:szCs w:val="20"/>
        </w:rPr>
        <w:t>Smartbook</w:t>
      </w:r>
      <w:proofErr w:type="spellEnd"/>
      <w:r w:rsidR="00425D83" w:rsidRPr="00802014">
        <w:rPr>
          <w:rFonts w:ascii="Arial" w:hAnsi="Arial" w:cs="Arial"/>
          <w:sz w:val="20"/>
          <w:szCs w:val="20"/>
        </w:rPr>
        <w:t xml:space="preserve"> app.</w:t>
      </w:r>
      <w:r w:rsidR="003B0743" w:rsidRPr="00802014">
        <w:rPr>
          <w:rFonts w:ascii="Arial" w:hAnsi="Arial" w:cs="Arial"/>
          <w:sz w:val="20"/>
          <w:szCs w:val="20"/>
        </w:rPr>
        <w:t xml:space="preserve"> Access</w:t>
      </w:r>
      <w:r w:rsidRPr="00802014">
        <w:rPr>
          <w:rFonts w:ascii="Arial" w:hAnsi="Arial" w:cs="Arial"/>
          <w:sz w:val="20"/>
          <w:szCs w:val="20"/>
        </w:rPr>
        <w:t xml:space="preserve"> comes with your regular account, but you do need to get it from the app store. </w:t>
      </w:r>
      <w:r w:rsidR="00041E44">
        <w:rPr>
          <w:rFonts w:ascii="Arial" w:hAnsi="Arial" w:cs="Arial"/>
          <w:sz w:val="20"/>
          <w:szCs w:val="20"/>
        </w:rPr>
        <w:t xml:space="preserve">Make sure to link it to your </w:t>
      </w:r>
      <w:r w:rsidR="00041E44" w:rsidRPr="00041E44">
        <w:rPr>
          <w:rFonts w:ascii="Arial" w:hAnsi="Arial" w:cs="Arial"/>
          <w:i/>
          <w:sz w:val="20"/>
          <w:szCs w:val="20"/>
        </w:rPr>
        <w:t>Connect</w:t>
      </w:r>
      <w:r w:rsidR="00041E44">
        <w:rPr>
          <w:rFonts w:ascii="Arial" w:hAnsi="Arial" w:cs="Arial"/>
          <w:sz w:val="20"/>
          <w:szCs w:val="20"/>
        </w:rPr>
        <w:t xml:space="preserve"> account.</w:t>
      </w:r>
    </w:p>
    <w:p w14:paraId="1114B179" w14:textId="77777777" w:rsidR="00B22AFC" w:rsidRPr="001901DC" w:rsidRDefault="00B22AFC" w:rsidP="00434373">
      <w:pPr>
        <w:ind w:right="180"/>
        <w:rPr>
          <w:rFonts w:ascii="Arial" w:hAnsi="Arial" w:cs="Arial"/>
          <w:sz w:val="20"/>
          <w:szCs w:val="20"/>
        </w:rPr>
      </w:pPr>
    </w:p>
    <w:p w14:paraId="2739323A" w14:textId="0F16C7F4" w:rsidR="0008681B" w:rsidRPr="001901DC" w:rsidRDefault="00B22AFC" w:rsidP="005C2ACF">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SMARTBOOK/LEARNSMART</w:t>
      </w:r>
    </w:p>
    <w:p w14:paraId="0A958ABD" w14:textId="7FE2C7C9" w:rsidR="00EA445C" w:rsidRPr="001901DC" w:rsidRDefault="00EA445C" w:rsidP="00EA445C">
      <w:pPr>
        <w:rPr>
          <w:rFonts w:ascii="Arial" w:hAnsi="Arial" w:cs="Arial"/>
          <w:sz w:val="20"/>
          <w:szCs w:val="20"/>
        </w:rPr>
      </w:pPr>
      <w:r w:rsidRPr="001901DC">
        <w:rPr>
          <w:rFonts w:ascii="Arial" w:hAnsi="Arial" w:cs="Arial"/>
          <w:sz w:val="20"/>
          <w:szCs w:val="20"/>
        </w:rPr>
        <w:t xml:space="preserve">There are three steps to using the </w:t>
      </w:r>
      <w:proofErr w:type="spellStart"/>
      <w:r w:rsidRPr="00802014">
        <w:rPr>
          <w:rFonts w:ascii="Arial" w:hAnsi="Arial" w:cs="Arial"/>
          <w:i/>
          <w:sz w:val="20"/>
          <w:szCs w:val="20"/>
        </w:rPr>
        <w:t>Smartbook</w:t>
      </w:r>
      <w:proofErr w:type="spellEnd"/>
      <w:r w:rsidRPr="00802014">
        <w:rPr>
          <w:rFonts w:ascii="Arial" w:hAnsi="Arial" w:cs="Arial"/>
          <w:sz w:val="20"/>
          <w:szCs w:val="20"/>
        </w:rPr>
        <w:t xml:space="preserve"> </w:t>
      </w:r>
      <w:r w:rsidRPr="001901DC">
        <w:rPr>
          <w:rFonts w:ascii="Arial" w:hAnsi="Arial" w:cs="Arial"/>
          <w:sz w:val="20"/>
          <w:szCs w:val="20"/>
        </w:rPr>
        <w:t>successfully: read, practice (</w:t>
      </w:r>
      <w:proofErr w:type="spellStart"/>
      <w:r w:rsidRPr="00802014">
        <w:rPr>
          <w:rFonts w:ascii="Arial" w:hAnsi="Arial" w:cs="Arial"/>
          <w:i/>
          <w:sz w:val="20"/>
          <w:szCs w:val="20"/>
        </w:rPr>
        <w:t>Learnsmart</w:t>
      </w:r>
      <w:proofErr w:type="spellEnd"/>
      <w:r w:rsidRPr="001901DC">
        <w:rPr>
          <w:rFonts w:ascii="Arial" w:hAnsi="Arial" w:cs="Arial"/>
          <w:sz w:val="20"/>
          <w:szCs w:val="20"/>
        </w:rPr>
        <w:t xml:space="preserve">), and recharge.  </w:t>
      </w:r>
      <w:r w:rsidRPr="001901DC">
        <w:rPr>
          <w:rFonts w:ascii="Arial" w:hAnsi="Arial" w:cs="Arial"/>
          <w:sz w:val="20"/>
          <w:szCs w:val="20"/>
          <w:u w:val="single"/>
        </w:rPr>
        <w:t>Read</w:t>
      </w:r>
      <w:r w:rsidRPr="001901DC">
        <w:rPr>
          <w:rFonts w:ascii="Arial" w:hAnsi="Arial" w:cs="Arial"/>
          <w:sz w:val="20"/>
          <w:szCs w:val="20"/>
        </w:rPr>
        <w:t xml:space="preserve"> lets you see what we are going to co</w:t>
      </w:r>
      <w:r w:rsidR="00A60E92" w:rsidRPr="001901DC">
        <w:rPr>
          <w:rFonts w:ascii="Arial" w:hAnsi="Arial" w:cs="Arial"/>
          <w:sz w:val="20"/>
          <w:szCs w:val="20"/>
        </w:rPr>
        <w:t>ver in the chapter in a preview</w:t>
      </w:r>
      <w:r w:rsidRPr="001901DC">
        <w:rPr>
          <w:rFonts w:ascii="Arial" w:hAnsi="Arial" w:cs="Arial"/>
          <w:sz w:val="20"/>
          <w:szCs w:val="20"/>
        </w:rPr>
        <w:t xml:space="preserve"> and is the material you need to read.  </w:t>
      </w:r>
      <w:proofErr w:type="spellStart"/>
      <w:r w:rsidRPr="00802014">
        <w:rPr>
          <w:rFonts w:ascii="Arial" w:hAnsi="Arial" w:cs="Arial"/>
          <w:i/>
          <w:sz w:val="20"/>
          <w:szCs w:val="20"/>
        </w:rPr>
        <w:t>Smartbook</w:t>
      </w:r>
      <w:proofErr w:type="spellEnd"/>
      <w:r w:rsidRPr="00802014">
        <w:rPr>
          <w:rFonts w:ascii="Arial" w:hAnsi="Arial" w:cs="Arial"/>
          <w:sz w:val="20"/>
          <w:szCs w:val="20"/>
        </w:rPr>
        <w:t xml:space="preserve"> </w:t>
      </w:r>
      <w:r w:rsidRPr="001901DC">
        <w:rPr>
          <w:rFonts w:ascii="Arial" w:hAnsi="Arial" w:cs="Arial"/>
          <w:sz w:val="20"/>
          <w:szCs w:val="20"/>
        </w:rPr>
        <w:t xml:space="preserve">highlights the sections that your instructor thinks are a little more important than others, so you can concentrate on those.  </w:t>
      </w:r>
      <w:r w:rsidRPr="001901DC">
        <w:rPr>
          <w:rFonts w:ascii="Arial" w:hAnsi="Arial" w:cs="Arial"/>
          <w:sz w:val="20"/>
          <w:szCs w:val="20"/>
          <w:u w:val="single"/>
        </w:rPr>
        <w:t>Practic</w:t>
      </w:r>
      <w:r w:rsidRPr="001901DC">
        <w:rPr>
          <w:rFonts w:ascii="Arial" w:hAnsi="Arial" w:cs="Arial"/>
          <w:sz w:val="20"/>
          <w:szCs w:val="20"/>
        </w:rPr>
        <w:t>e i</w:t>
      </w:r>
      <w:r w:rsidR="00A60E92" w:rsidRPr="001901DC">
        <w:rPr>
          <w:rFonts w:ascii="Arial" w:hAnsi="Arial" w:cs="Arial"/>
          <w:sz w:val="20"/>
          <w:szCs w:val="20"/>
        </w:rPr>
        <w:t>s trying out your new knowledge</w:t>
      </w:r>
      <w:r w:rsidRPr="001901DC">
        <w:rPr>
          <w:rFonts w:ascii="Arial" w:hAnsi="Arial" w:cs="Arial"/>
          <w:sz w:val="20"/>
          <w:szCs w:val="20"/>
        </w:rPr>
        <w:t xml:space="preserve"> and getting credit for it by comple</w:t>
      </w:r>
      <w:r w:rsidR="00135010" w:rsidRPr="001901DC">
        <w:rPr>
          <w:rFonts w:ascii="Arial" w:hAnsi="Arial" w:cs="Arial"/>
          <w:sz w:val="20"/>
          <w:szCs w:val="20"/>
        </w:rPr>
        <w:t xml:space="preserve">ting it by the due date. Your </w:t>
      </w:r>
      <w:proofErr w:type="spellStart"/>
      <w:r w:rsidR="00135010" w:rsidRPr="00802014">
        <w:rPr>
          <w:rFonts w:ascii="Arial" w:hAnsi="Arial" w:cs="Arial"/>
          <w:i/>
          <w:sz w:val="20"/>
          <w:szCs w:val="20"/>
        </w:rPr>
        <w:t>Smartbook</w:t>
      </w:r>
      <w:proofErr w:type="spellEnd"/>
      <w:r w:rsidR="006C6893" w:rsidRPr="00802014">
        <w:rPr>
          <w:rFonts w:ascii="Arial" w:hAnsi="Arial" w:cs="Arial"/>
          <w:sz w:val="20"/>
          <w:szCs w:val="20"/>
        </w:rPr>
        <w:t xml:space="preserve"> </w:t>
      </w:r>
      <w:r w:rsidR="006C6893" w:rsidRPr="001901DC">
        <w:rPr>
          <w:rFonts w:ascii="Arial" w:hAnsi="Arial" w:cs="Arial"/>
          <w:sz w:val="20"/>
          <w:szCs w:val="20"/>
        </w:rPr>
        <w:t xml:space="preserve">is </w:t>
      </w:r>
      <w:r w:rsidR="00A60E92" w:rsidRPr="001901DC">
        <w:rPr>
          <w:rFonts w:ascii="Arial" w:hAnsi="Arial" w:cs="Arial"/>
          <w:sz w:val="20"/>
          <w:szCs w:val="20"/>
        </w:rPr>
        <w:t>personal and</w:t>
      </w:r>
      <w:r w:rsidR="006C6893" w:rsidRPr="001901DC">
        <w:rPr>
          <w:rFonts w:ascii="Arial" w:hAnsi="Arial" w:cs="Arial"/>
          <w:sz w:val="20"/>
          <w:szCs w:val="20"/>
        </w:rPr>
        <w:t xml:space="preserve"> will</w:t>
      </w:r>
      <w:r w:rsidRPr="001901DC">
        <w:rPr>
          <w:rFonts w:ascii="Arial" w:hAnsi="Arial" w:cs="Arial"/>
          <w:sz w:val="20"/>
          <w:szCs w:val="20"/>
        </w:rPr>
        <w:t xml:space="preserve"> change in response to how well you do in practice.  And the </w:t>
      </w:r>
      <w:r w:rsidRPr="001901DC">
        <w:rPr>
          <w:rFonts w:ascii="Arial" w:hAnsi="Arial" w:cs="Arial"/>
          <w:sz w:val="20"/>
          <w:szCs w:val="20"/>
          <w:u w:val="single"/>
        </w:rPr>
        <w:t>recharge</w:t>
      </w:r>
      <w:r w:rsidRPr="001901DC">
        <w:rPr>
          <w:rFonts w:ascii="Arial" w:hAnsi="Arial" w:cs="Arial"/>
          <w:sz w:val="20"/>
          <w:szCs w:val="20"/>
        </w:rPr>
        <w:t xml:space="preserve"> bit is for when you are preparing for an exam.  Take the time to review “How to Use </w:t>
      </w:r>
      <w:proofErr w:type="spellStart"/>
      <w:r w:rsidRPr="001901DC">
        <w:rPr>
          <w:rFonts w:ascii="Arial" w:hAnsi="Arial" w:cs="Arial"/>
          <w:sz w:val="20"/>
          <w:szCs w:val="20"/>
        </w:rPr>
        <w:t>Smartbook</w:t>
      </w:r>
      <w:proofErr w:type="spellEnd"/>
      <w:r w:rsidRPr="001901DC">
        <w:rPr>
          <w:rFonts w:ascii="Arial" w:hAnsi="Arial" w:cs="Arial"/>
          <w:sz w:val="20"/>
          <w:szCs w:val="20"/>
        </w:rPr>
        <w:t>” in</w:t>
      </w:r>
      <w:r w:rsidRPr="00802014">
        <w:rPr>
          <w:rFonts w:ascii="Arial" w:hAnsi="Arial" w:cs="Arial"/>
          <w:sz w:val="20"/>
          <w:szCs w:val="20"/>
        </w:rPr>
        <w:t xml:space="preserve"> </w:t>
      </w:r>
      <w:r w:rsidRPr="00802014">
        <w:rPr>
          <w:rFonts w:ascii="Arial" w:hAnsi="Arial" w:cs="Arial"/>
          <w:i/>
          <w:sz w:val="20"/>
          <w:szCs w:val="20"/>
        </w:rPr>
        <w:t>Connect</w:t>
      </w:r>
      <w:r w:rsidRPr="001901DC">
        <w:rPr>
          <w:rFonts w:ascii="Arial" w:hAnsi="Arial" w:cs="Arial"/>
          <w:sz w:val="20"/>
          <w:szCs w:val="20"/>
        </w:rPr>
        <w:t xml:space="preserve"> so you get all the benefits of this system. </w:t>
      </w:r>
      <w:r w:rsidRPr="00802014">
        <w:rPr>
          <w:rFonts w:ascii="Arial" w:hAnsi="Arial" w:cs="Arial"/>
          <w:i/>
          <w:sz w:val="20"/>
          <w:szCs w:val="20"/>
        </w:rPr>
        <w:t>Connect</w:t>
      </w:r>
      <w:r w:rsidRPr="00802014">
        <w:rPr>
          <w:rFonts w:ascii="Arial" w:hAnsi="Arial" w:cs="Arial"/>
          <w:sz w:val="20"/>
          <w:szCs w:val="20"/>
        </w:rPr>
        <w:t xml:space="preserve"> </w:t>
      </w:r>
      <w:r w:rsidRPr="001901DC">
        <w:rPr>
          <w:rFonts w:ascii="Arial" w:hAnsi="Arial" w:cs="Arial"/>
          <w:sz w:val="20"/>
          <w:szCs w:val="20"/>
        </w:rPr>
        <w:t>is designed to help you study more efficiently with the time you have.</w:t>
      </w:r>
    </w:p>
    <w:p w14:paraId="03A20F9D" w14:textId="77777777" w:rsidR="00043E4A" w:rsidRPr="001901DC" w:rsidRDefault="00043E4A" w:rsidP="00EA445C">
      <w:pPr>
        <w:rPr>
          <w:rFonts w:ascii="Arial" w:hAnsi="Arial" w:cs="Arial"/>
          <w:sz w:val="20"/>
          <w:szCs w:val="20"/>
        </w:rPr>
      </w:pPr>
    </w:p>
    <w:p w14:paraId="7B3DA856" w14:textId="076FF530" w:rsidR="00043E4A" w:rsidRPr="001901DC" w:rsidRDefault="00043E4A" w:rsidP="00EA445C">
      <w:pPr>
        <w:rPr>
          <w:rFonts w:ascii="Arial" w:hAnsi="Arial" w:cs="Arial"/>
          <w:b/>
          <w:sz w:val="20"/>
          <w:szCs w:val="20"/>
        </w:rPr>
      </w:pPr>
      <w:r w:rsidRPr="001901DC">
        <w:rPr>
          <w:rFonts w:ascii="Arial" w:hAnsi="Arial" w:cs="Arial"/>
          <w:sz w:val="20"/>
          <w:szCs w:val="20"/>
        </w:rPr>
        <w:tab/>
      </w:r>
      <w:r w:rsidRPr="001901DC">
        <w:rPr>
          <w:rFonts w:ascii="Arial" w:hAnsi="Arial" w:cs="Arial"/>
          <w:b/>
          <w:sz w:val="20"/>
          <w:szCs w:val="20"/>
        </w:rPr>
        <w:t>HOW TO USE SMARTBOOK</w:t>
      </w:r>
    </w:p>
    <w:p w14:paraId="6D1DF559" w14:textId="6E42270F" w:rsidR="00043E4A" w:rsidRPr="001901DC" w:rsidRDefault="00043E4A" w:rsidP="00043E4A">
      <w:pPr>
        <w:pStyle w:val="ListParagraph"/>
        <w:numPr>
          <w:ilvl w:val="0"/>
          <w:numId w:val="32"/>
        </w:numPr>
        <w:rPr>
          <w:rFonts w:ascii="Arial" w:hAnsi="Arial" w:cs="Arial"/>
          <w:sz w:val="20"/>
          <w:szCs w:val="20"/>
        </w:rPr>
      </w:pPr>
      <w:r w:rsidRPr="001901DC">
        <w:rPr>
          <w:rFonts w:ascii="Arial" w:hAnsi="Arial" w:cs="Arial"/>
          <w:sz w:val="20"/>
          <w:szCs w:val="20"/>
        </w:rPr>
        <w:t xml:space="preserve">Read the </w:t>
      </w:r>
      <w:r w:rsidR="005C2ACF" w:rsidRPr="001901DC">
        <w:rPr>
          <w:rFonts w:ascii="Arial" w:hAnsi="Arial" w:cs="Arial"/>
          <w:sz w:val="20"/>
          <w:szCs w:val="20"/>
        </w:rPr>
        <w:t>assigned material while practicing</w:t>
      </w:r>
      <w:r w:rsidRPr="001901DC">
        <w:rPr>
          <w:rFonts w:ascii="Arial" w:hAnsi="Arial" w:cs="Arial"/>
          <w:sz w:val="20"/>
          <w:szCs w:val="20"/>
        </w:rPr>
        <w:t xml:space="preserve"> your knowledge with the </w:t>
      </w:r>
      <w:proofErr w:type="spellStart"/>
      <w:r w:rsidRPr="00802014">
        <w:rPr>
          <w:rFonts w:ascii="Arial" w:hAnsi="Arial" w:cs="Arial"/>
          <w:i/>
          <w:sz w:val="20"/>
          <w:szCs w:val="20"/>
        </w:rPr>
        <w:t>Learnsmart</w:t>
      </w:r>
      <w:proofErr w:type="spellEnd"/>
      <w:r w:rsidRPr="00802014">
        <w:rPr>
          <w:rFonts w:ascii="Arial" w:hAnsi="Arial" w:cs="Arial"/>
          <w:sz w:val="20"/>
          <w:szCs w:val="20"/>
        </w:rPr>
        <w:t xml:space="preserve"> </w:t>
      </w:r>
      <w:r w:rsidRPr="001901DC">
        <w:rPr>
          <w:rFonts w:ascii="Arial" w:hAnsi="Arial" w:cs="Arial"/>
          <w:sz w:val="20"/>
          <w:szCs w:val="20"/>
        </w:rPr>
        <w:t>probes.</w:t>
      </w:r>
    </w:p>
    <w:p w14:paraId="2219674D" w14:textId="723E9736" w:rsidR="00043E4A" w:rsidRPr="001901DC" w:rsidRDefault="00043E4A" w:rsidP="00043E4A">
      <w:pPr>
        <w:pStyle w:val="ListParagraph"/>
        <w:numPr>
          <w:ilvl w:val="0"/>
          <w:numId w:val="32"/>
        </w:numPr>
        <w:rPr>
          <w:rFonts w:ascii="Arial" w:hAnsi="Arial" w:cs="Arial"/>
          <w:sz w:val="20"/>
          <w:szCs w:val="20"/>
        </w:rPr>
      </w:pPr>
      <w:r w:rsidRPr="001901DC">
        <w:rPr>
          <w:rFonts w:ascii="Arial" w:hAnsi="Arial" w:cs="Arial"/>
          <w:sz w:val="20"/>
          <w:szCs w:val="20"/>
        </w:rPr>
        <w:t xml:space="preserve">Complete the assignment by the due date listed in the schedule above; due dates are also listed in your </w:t>
      </w:r>
      <w:r w:rsidRPr="00802014">
        <w:rPr>
          <w:rFonts w:ascii="Arial" w:hAnsi="Arial" w:cs="Arial"/>
          <w:i/>
          <w:sz w:val="20"/>
          <w:szCs w:val="20"/>
        </w:rPr>
        <w:t>Connect</w:t>
      </w:r>
      <w:r w:rsidRPr="001901DC">
        <w:rPr>
          <w:rFonts w:ascii="Arial" w:hAnsi="Arial" w:cs="Arial"/>
          <w:sz w:val="20"/>
          <w:szCs w:val="20"/>
        </w:rPr>
        <w:t xml:space="preserve"> calendar.</w:t>
      </w:r>
    </w:p>
    <w:p w14:paraId="41BE1082" w14:textId="25F3279F" w:rsidR="00043E4A" w:rsidRPr="001901DC" w:rsidRDefault="00043E4A" w:rsidP="00043E4A">
      <w:pPr>
        <w:pStyle w:val="ListParagraph"/>
        <w:numPr>
          <w:ilvl w:val="0"/>
          <w:numId w:val="32"/>
        </w:numPr>
        <w:rPr>
          <w:rFonts w:ascii="Arial" w:hAnsi="Arial" w:cs="Arial"/>
          <w:sz w:val="20"/>
          <w:szCs w:val="20"/>
        </w:rPr>
      </w:pPr>
      <w:r w:rsidRPr="001901DC">
        <w:rPr>
          <w:rFonts w:ascii="Arial" w:hAnsi="Arial" w:cs="Arial"/>
          <w:sz w:val="20"/>
          <w:szCs w:val="20"/>
        </w:rPr>
        <w:t>Your grade is based on how much of the material you cover by the due date; these cannot be submitted late.</w:t>
      </w:r>
    </w:p>
    <w:p w14:paraId="439CCC7D" w14:textId="234E6526" w:rsidR="00043E4A" w:rsidRPr="001901DC" w:rsidRDefault="00043E4A" w:rsidP="00043E4A">
      <w:pPr>
        <w:pStyle w:val="ListParagraph"/>
        <w:numPr>
          <w:ilvl w:val="0"/>
          <w:numId w:val="32"/>
        </w:numPr>
        <w:rPr>
          <w:rFonts w:ascii="Arial" w:hAnsi="Arial" w:cs="Arial"/>
          <w:sz w:val="20"/>
          <w:szCs w:val="20"/>
        </w:rPr>
      </w:pPr>
      <w:r w:rsidRPr="001901DC">
        <w:rPr>
          <w:rFonts w:ascii="Arial" w:hAnsi="Arial" w:cs="Arial"/>
          <w:sz w:val="20"/>
          <w:szCs w:val="20"/>
        </w:rPr>
        <w:t xml:space="preserve">2 of the lowest scores, including 0s, will be dropped from your grade. </w:t>
      </w:r>
    </w:p>
    <w:p w14:paraId="2925EB01" w14:textId="61A1D105" w:rsidR="00043E4A" w:rsidRPr="001901DC" w:rsidRDefault="00043E4A" w:rsidP="00043E4A">
      <w:pPr>
        <w:pStyle w:val="ListParagraph"/>
        <w:numPr>
          <w:ilvl w:val="0"/>
          <w:numId w:val="32"/>
        </w:numPr>
        <w:rPr>
          <w:rFonts w:ascii="Arial" w:hAnsi="Arial" w:cs="Arial"/>
          <w:sz w:val="20"/>
          <w:szCs w:val="20"/>
        </w:rPr>
      </w:pPr>
      <w:r w:rsidRPr="001901DC">
        <w:rPr>
          <w:rFonts w:ascii="Arial" w:hAnsi="Arial" w:cs="Arial"/>
          <w:sz w:val="20"/>
          <w:szCs w:val="20"/>
        </w:rPr>
        <w:t>After the due date, go back and recharge your knowledge to prepare for exams.</w:t>
      </w:r>
      <w:r w:rsidR="005C2ACF" w:rsidRPr="001901DC">
        <w:rPr>
          <w:rFonts w:ascii="Arial" w:hAnsi="Arial" w:cs="Arial"/>
          <w:sz w:val="20"/>
          <w:szCs w:val="20"/>
        </w:rPr>
        <w:t xml:space="preserve"> You can practice the assignments as many times as you want.</w:t>
      </w:r>
      <w:r w:rsidR="00802014">
        <w:rPr>
          <w:rFonts w:ascii="Arial" w:hAnsi="Arial" w:cs="Arial"/>
          <w:sz w:val="20"/>
          <w:szCs w:val="20"/>
        </w:rPr>
        <w:t xml:space="preserve"> Use the </w:t>
      </w:r>
      <w:r w:rsidR="00802014" w:rsidRPr="00802014">
        <w:rPr>
          <w:rFonts w:ascii="Arial" w:hAnsi="Arial" w:cs="Arial"/>
          <w:color w:val="FF0000"/>
          <w:sz w:val="20"/>
          <w:szCs w:val="20"/>
        </w:rPr>
        <w:t xml:space="preserve">Self-Study </w:t>
      </w:r>
      <w:r w:rsidR="00802014">
        <w:rPr>
          <w:rFonts w:ascii="Arial" w:hAnsi="Arial" w:cs="Arial"/>
          <w:sz w:val="20"/>
          <w:szCs w:val="20"/>
        </w:rPr>
        <w:t>tab to do this.</w:t>
      </w:r>
    </w:p>
    <w:p w14:paraId="25F828E3" w14:textId="77777777" w:rsidR="00EA445C" w:rsidRPr="001901DC" w:rsidRDefault="00EA445C" w:rsidP="00EA445C">
      <w:pPr>
        <w:rPr>
          <w:rFonts w:ascii="Arial" w:hAnsi="Arial" w:cs="Arial"/>
          <w:sz w:val="20"/>
          <w:szCs w:val="20"/>
        </w:rPr>
      </w:pPr>
    </w:p>
    <w:p w14:paraId="405B6E79" w14:textId="06EC744C" w:rsidR="00EA445C" w:rsidRPr="001901DC" w:rsidRDefault="00EA445C" w:rsidP="00EA445C">
      <w:pPr>
        <w:rPr>
          <w:rFonts w:ascii="Arial" w:hAnsi="Arial" w:cs="Arial"/>
          <w:sz w:val="20"/>
          <w:szCs w:val="20"/>
        </w:rPr>
      </w:pPr>
      <w:r w:rsidRPr="001901DC">
        <w:rPr>
          <w:rFonts w:ascii="Arial" w:hAnsi="Arial" w:cs="Arial"/>
          <w:b/>
          <w:i/>
          <w:sz w:val="20"/>
          <w:szCs w:val="20"/>
        </w:rPr>
        <w:t>Connect</w:t>
      </w:r>
      <w:r w:rsidRPr="001901DC">
        <w:rPr>
          <w:rFonts w:ascii="Arial" w:hAnsi="Arial" w:cs="Arial"/>
          <w:sz w:val="20"/>
          <w:szCs w:val="20"/>
        </w:rPr>
        <w:t xml:space="preserve"> will generate individualized reports for you in a variety of ways so you can see how you are doing and make any necessary changes.  I get the same reports for every individual in class, as w</w:t>
      </w:r>
      <w:r w:rsidR="005C2ACF" w:rsidRPr="001901DC">
        <w:rPr>
          <w:rFonts w:ascii="Arial" w:hAnsi="Arial" w:cs="Arial"/>
          <w:sz w:val="20"/>
          <w:szCs w:val="20"/>
        </w:rPr>
        <w:t>ell as for the class as a whole;</w:t>
      </w:r>
      <w:r w:rsidRPr="001901DC">
        <w:rPr>
          <w:rFonts w:ascii="Arial" w:hAnsi="Arial" w:cs="Arial"/>
          <w:sz w:val="20"/>
          <w:szCs w:val="20"/>
        </w:rPr>
        <w:t xml:space="preserve"> I use the data to shape how I teach. You should use the data to shape how and what you study.</w:t>
      </w:r>
    </w:p>
    <w:p w14:paraId="22D71D27" w14:textId="7BCCA68A" w:rsidR="006C6893" w:rsidRPr="001901DC" w:rsidRDefault="00EA445C" w:rsidP="00E010E0">
      <w:pPr>
        <w:pStyle w:val="ListParagraph"/>
        <w:numPr>
          <w:ilvl w:val="0"/>
          <w:numId w:val="13"/>
        </w:numPr>
        <w:rPr>
          <w:rFonts w:ascii="Arial" w:hAnsi="Arial" w:cs="Arial"/>
          <w:b/>
          <w:sz w:val="20"/>
          <w:szCs w:val="20"/>
        </w:rPr>
      </w:pPr>
      <w:proofErr w:type="spellStart"/>
      <w:r w:rsidRPr="001901DC">
        <w:rPr>
          <w:rFonts w:ascii="Arial" w:hAnsi="Arial" w:cs="Arial"/>
          <w:b/>
          <w:sz w:val="20"/>
          <w:szCs w:val="20"/>
        </w:rPr>
        <w:t>Smartbook</w:t>
      </w:r>
      <w:proofErr w:type="spellEnd"/>
      <w:r w:rsidRPr="001901DC">
        <w:rPr>
          <w:rFonts w:ascii="Arial" w:hAnsi="Arial" w:cs="Arial"/>
          <w:b/>
          <w:sz w:val="20"/>
          <w:szCs w:val="20"/>
        </w:rPr>
        <w:t>/</w:t>
      </w:r>
      <w:proofErr w:type="spellStart"/>
      <w:r w:rsidRPr="001901DC">
        <w:rPr>
          <w:rFonts w:ascii="Arial" w:hAnsi="Arial" w:cs="Arial"/>
          <w:b/>
          <w:sz w:val="20"/>
          <w:szCs w:val="20"/>
        </w:rPr>
        <w:t>Learnsmart</w:t>
      </w:r>
      <w:proofErr w:type="spellEnd"/>
      <w:r w:rsidRPr="001901DC">
        <w:rPr>
          <w:rFonts w:ascii="Arial" w:hAnsi="Arial" w:cs="Arial"/>
          <w:b/>
          <w:sz w:val="20"/>
          <w:szCs w:val="20"/>
        </w:rPr>
        <w:t xml:space="preserve"> Learning Objective</w:t>
      </w:r>
      <w:r w:rsidR="005C2ACF" w:rsidRPr="001901DC">
        <w:rPr>
          <w:rFonts w:ascii="Arial" w:hAnsi="Arial" w:cs="Arial"/>
          <w:b/>
          <w:sz w:val="20"/>
          <w:szCs w:val="20"/>
        </w:rPr>
        <w:t>s</w:t>
      </w:r>
      <w:r w:rsidRPr="001901DC">
        <w:rPr>
          <w:rFonts w:ascii="Arial" w:hAnsi="Arial" w:cs="Arial"/>
          <w:b/>
          <w:sz w:val="20"/>
          <w:szCs w:val="20"/>
        </w:rPr>
        <w:t xml:space="preserve">:  </w:t>
      </w:r>
      <w:r w:rsidRPr="001901DC">
        <w:rPr>
          <w:rFonts w:ascii="Arial" w:hAnsi="Arial" w:cs="Arial"/>
          <w:sz w:val="20"/>
          <w:szCs w:val="20"/>
        </w:rPr>
        <w:t>Learn new vocabulary and processes; prepare for lecture; assess your strengths and weaknesses; prepare for exams</w:t>
      </w:r>
    </w:p>
    <w:p w14:paraId="38EE7A04" w14:textId="7D6852B2" w:rsidR="00E933A1" w:rsidRPr="001901DC" w:rsidRDefault="00E933A1" w:rsidP="00E933A1">
      <w:pPr>
        <w:rPr>
          <w:rFonts w:ascii="Arial" w:hAnsi="Arial" w:cs="Arial"/>
          <w:b/>
          <w:sz w:val="20"/>
          <w:szCs w:val="20"/>
        </w:rPr>
      </w:pPr>
    </w:p>
    <w:p w14:paraId="17DC9D49" w14:textId="77777777" w:rsidR="00802014" w:rsidRDefault="00802014" w:rsidP="008B2979">
      <w:pPr>
        <w:jc w:val="center"/>
        <w:rPr>
          <w:rFonts w:ascii="Arial" w:hAnsi="Arial" w:cs="Arial"/>
          <w:b/>
          <w:color w:val="31849B" w:themeColor="accent5" w:themeShade="BF"/>
          <w:sz w:val="28"/>
          <w:szCs w:val="28"/>
        </w:rPr>
      </w:pPr>
    </w:p>
    <w:p w14:paraId="572DBA1E" w14:textId="77777777" w:rsidR="00802014" w:rsidRDefault="00802014" w:rsidP="00472ADD">
      <w:pPr>
        <w:rPr>
          <w:rFonts w:ascii="Arial" w:hAnsi="Arial" w:cs="Arial"/>
          <w:b/>
          <w:color w:val="31849B" w:themeColor="accent5" w:themeShade="BF"/>
          <w:sz w:val="28"/>
          <w:szCs w:val="28"/>
        </w:rPr>
      </w:pPr>
    </w:p>
    <w:p w14:paraId="3A98A690" w14:textId="0D3ABFAD" w:rsidR="005C2ACF" w:rsidRPr="001901DC" w:rsidRDefault="00B22AFC" w:rsidP="008B2979">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lastRenderedPageBreak/>
        <w:t>QUIZZES</w:t>
      </w:r>
    </w:p>
    <w:p w14:paraId="21D80FC3" w14:textId="21525AD0" w:rsidR="005C2ACF" w:rsidRPr="001901DC" w:rsidRDefault="00B22AFC" w:rsidP="00B22AFC">
      <w:pPr>
        <w:rPr>
          <w:rFonts w:ascii="Arial" w:hAnsi="Arial" w:cs="Arial"/>
          <w:sz w:val="20"/>
          <w:szCs w:val="20"/>
        </w:rPr>
      </w:pPr>
      <w:r w:rsidRPr="001901DC">
        <w:rPr>
          <w:rFonts w:ascii="Arial" w:hAnsi="Arial" w:cs="Arial"/>
          <w:sz w:val="20"/>
          <w:szCs w:val="20"/>
        </w:rPr>
        <w:t xml:space="preserve">For each chapter, </w:t>
      </w:r>
      <w:r w:rsidR="006C6893" w:rsidRPr="001901DC">
        <w:rPr>
          <w:rFonts w:ascii="Arial" w:hAnsi="Arial" w:cs="Arial"/>
          <w:sz w:val="20"/>
          <w:szCs w:val="20"/>
        </w:rPr>
        <w:t>I have assigned one quiz</w:t>
      </w:r>
      <w:r w:rsidRPr="001901DC">
        <w:rPr>
          <w:rFonts w:ascii="Arial" w:hAnsi="Arial" w:cs="Arial"/>
          <w:sz w:val="20"/>
          <w:szCs w:val="20"/>
        </w:rPr>
        <w:t xml:space="preserve">. </w:t>
      </w:r>
      <w:r w:rsidR="006C6893" w:rsidRPr="001901DC">
        <w:rPr>
          <w:rFonts w:ascii="Arial" w:hAnsi="Arial" w:cs="Arial"/>
          <w:sz w:val="20"/>
          <w:szCs w:val="20"/>
        </w:rPr>
        <w:t>The quizzes</w:t>
      </w:r>
      <w:r w:rsidRPr="001901DC">
        <w:rPr>
          <w:rFonts w:ascii="Arial" w:hAnsi="Arial" w:cs="Arial"/>
          <w:sz w:val="20"/>
          <w:szCs w:val="20"/>
        </w:rPr>
        <w:t xml:space="preserve"> consist of multiple-choice, matching, and drag-and-drop questions that may contain tables, graphs, illustrations, and photographs.  </w:t>
      </w:r>
      <w:r w:rsidR="008B2979" w:rsidRPr="001901DC">
        <w:rPr>
          <w:rFonts w:ascii="Arial" w:hAnsi="Arial" w:cs="Arial"/>
          <w:sz w:val="20"/>
          <w:szCs w:val="20"/>
        </w:rPr>
        <w:t>They usually have about 10</w:t>
      </w:r>
      <w:r w:rsidR="00E933A1" w:rsidRPr="001901DC">
        <w:rPr>
          <w:rFonts w:ascii="Arial" w:hAnsi="Arial" w:cs="Arial"/>
          <w:sz w:val="20"/>
          <w:szCs w:val="20"/>
        </w:rPr>
        <w:t>-12</w:t>
      </w:r>
      <w:r w:rsidR="008B2979" w:rsidRPr="001901DC">
        <w:rPr>
          <w:rFonts w:ascii="Arial" w:hAnsi="Arial" w:cs="Arial"/>
          <w:sz w:val="20"/>
          <w:szCs w:val="20"/>
        </w:rPr>
        <w:t xml:space="preserve"> questions.</w:t>
      </w:r>
    </w:p>
    <w:p w14:paraId="0ACAA914" w14:textId="77777777" w:rsidR="005C2ACF" w:rsidRPr="001901DC" w:rsidRDefault="005C2ACF" w:rsidP="00B22AFC">
      <w:pPr>
        <w:rPr>
          <w:rFonts w:ascii="Arial" w:hAnsi="Arial" w:cs="Arial"/>
          <w:sz w:val="20"/>
          <w:szCs w:val="20"/>
        </w:rPr>
      </w:pPr>
    </w:p>
    <w:p w14:paraId="1BC51F16" w14:textId="74465905" w:rsidR="005C2ACF" w:rsidRPr="001901DC" w:rsidRDefault="005C2ACF" w:rsidP="00B22AFC">
      <w:pPr>
        <w:rPr>
          <w:rFonts w:ascii="Arial" w:hAnsi="Arial" w:cs="Arial"/>
          <w:b/>
          <w:sz w:val="20"/>
          <w:szCs w:val="20"/>
        </w:rPr>
      </w:pPr>
      <w:r w:rsidRPr="001901DC">
        <w:rPr>
          <w:rFonts w:ascii="Arial" w:hAnsi="Arial" w:cs="Arial"/>
          <w:sz w:val="20"/>
          <w:szCs w:val="20"/>
        </w:rPr>
        <w:tab/>
      </w:r>
      <w:r w:rsidRPr="001901DC">
        <w:rPr>
          <w:rFonts w:ascii="Arial" w:hAnsi="Arial" w:cs="Arial"/>
          <w:b/>
          <w:sz w:val="20"/>
          <w:szCs w:val="20"/>
        </w:rPr>
        <w:t>HOW TO TAKE A QUIZ</w:t>
      </w:r>
    </w:p>
    <w:p w14:paraId="49D20057" w14:textId="4C3EEB31" w:rsidR="005C2ACF" w:rsidRPr="001901DC" w:rsidRDefault="005C2ACF" w:rsidP="00802014">
      <w:pPr>
        <w:pStyle w:val="ListParagraph"/>
        <w:numPr>
          <w:ilvl w:val="0"/>
          <w:numId w:val="34"/>
        </w:numPr>
        <w:ind w:left="2160"/>
        <w:rPr>
          <w:rFonts w:ascii="Arial" w:hAnsi="Arial" w:cs="Arial"/>
          <w:sz w:val="20"/>
          <w:szCs w:val="20"/>
        </w:rPr>
      </w:pPr>
      <w:r w:rsidRPr="001901DC">
        <w:rPr>
          <w:rFonts w:ascii="Arial" w:hAnsi="Arial" w:cs="Arial"/>
          <w:sz w:val="20"/>
          <w:szCs w:val="20"/>
        </w:rPr>
        <w:t>Take the chapter quiz after we have covered the material in class.</w:t>
      </w:r>
    </w:p>
    <w:p w14:paraId="696360BC" w14:textId="5204E1DD" w:rsidR="003C3C0D" w:rsidRPr="001901DC" w:rsidRDefault="003C3C0D" w:rsidP="00802014">
      <w:pPr>
        <w:pStyle w:val="ListParagraph"/>
        <w:numPr>
          <w:ilvl w:val="0"/>
          <w:numId w:val="34"/>
        </w:numPr>
        <w:ind w:left="2160"/>
        <w:rPr>
          <w:rFonts w:ascii="Arial" w:hAnsi="Arial" w:cs="Arial"/>
          <w:sz w:val="20"/>
          <w:szCs w:val="20"/>
        </w:rPr>
      </w:pPr>
      <w:r w:rsidRPr="001901DC">
        <w:rPr>
          <w:rFonts w:ascii="Arial" w:hAnsi="Arial" w:cs="Arial"/>
          <w:sz w:val="20"/>
          <w:szCs w:val="20"/>
        </w:rPr>
        <w:t>You have 20 minutes to take each quiz, and you can take each quiz 2 times.</w:t>
      </w:r>
    </w:p>
    <w:p w14:paraId="7AB11D05" w14:textId="77777777" w:rsidR="003C3C0D" w:rsidRPr="001901DC" w:rsidRDefault="003C3C0D" w:rsidP="00802014">
      <w:pPr>
        <w:pStyle w:val="ListParagraph"/>
        <w:numPr>
          <w:ilvl w:val="0"/>
          <w:numId w:val="34"/>
        </w:numPr>
        <w:ind w:left="2160"/>
        <w:rPr>
          <w:rFonts w:ascii="Arial" w:hAnsi="Arial" w:cs="Arial"/>
          <w:sz w:val="20"/>
          <w:szCs w:val="20"/>
        </w:rPr>
      </w:pPr>
      <w:r w:rsidRPr="001901DC">
        <w:rPr>
          <w:rFonts w:ascii="Arial" w:hAnsi="Arial" w:cs="Arial"/>
          <w:sz w:val="20"/>
          <w:szCs w:val="20"/>
        </w:rPr>
        <w:t>Complete the quiz by the due date listed in the schedule above. You can submit the quiz late with a 10% reduction in score for every day past the due date.</w:t>
      </w:r>
    </w:p>
    <w:p w14:paraId="24D181E2" w14:textId="4B18F476" w:rsidR="005C2ACF" w:rsidRPr="001901DC" w:rsidRDefault="003C3C0D" w:rsidP="00802014">
      <w:pPr>
        <w:pStyle w:val="ListParagraph"/>
        <w:numPr>
          <w:ilvl w:val="0"/>
          <w:numId w:val="34"/>
        </w:numPr>
        <w:ind w:left="2160"/>
        <w:rPr>
          <w:rFonts w:ascii="Arial" w:hAnsi="Arial" w:cs="Arial"/>
          <w:sz w:val="20"/>
          <w:szCs w:val="20"/>
        </w:rPr>
      </w:pPr>
      <w:r w:rsidRPr="001901DC">
        <w:rPr>
          <w:rFonts w:ascii="Arial" w:hAnsi="Arial" w:cs="Arial"/>
          <w:sz w:val="20"/>
          <w:szCs w:val="20"/>
        </w:rPr>
        <w:t>2 of the lowest scores, including 0s, will be dropped from your grade.</w:t>
      </w:r>
    </w:p>
    <w:p w14:paraId="06E325F6" w14:textId="74CC4E07" w:rsidR="005C2ACF" w:rsidRPr="001901DC" w:rsidRDefault="005C2ACF" w:rsidP="00802014">
      <w:pPr>
        <w:ind w:left="2160"/>
        <w:rPr>
          <w:rFonts w:ascii="Arial" w:hAnsi="Arial" w:cs="Arial"/>
          <w:sz w:val="20"/>
          <w:szCs w:val="20"/>
        </w:rPr>
      </w:pPr>
    </w:p>
    <w:p w14:paraId="0D593C88" w14:textId="17672CDC" w:rsidR="00B22AFC" w:rsidRPr="001901DC" w:rsidRDefault="00B22AFC" w:rsidP="00B22AFC">
      <w:pPr>
        <w:rPr>
          <w:rFonts w:ascii="Arial" w:hAnsi="Arial" w:cs="Arial"/>
          <w:sz w:val="20"/>
          <w:szCs w:val="20"/>
        </w:rPr>
      </w:pPr>
      <w:r w:rsidRPr="001901DC">
        <w:rPr>
          <w:rFonts w:ascii="Arial" w:hAnsi="Arial" w:cs="Arial"/>
          <w:sz w:val="20"/>
          <w:szCs w:val="20"/>
        </w:rPr>
        <w:t xml:space="preserve">At the end of your first attempt for each quiz, you will see what questions you got wrong without the correct answer.  I suggest writing down these problematic questions and finding the answers before proceeding. </w:t>
      </w:r>
      <w:r w:rsidR="003C3C0D" w:rsidRPr="001901DC">
        <w:rPr>
          <w:rFonts w:ascii="Arial" w:hAnsi="Arial" w:cs="Arial"/>
          <w:sz w:val="20"/>
          <w:szCs w:val="20"/>
        </w:rPr>
        <w:t>I use a pool of questions for each quiz, so on the second attempt, you may see some of the same and some different questions.</w:t>
      </w:r>
    </w:p>
    <w:p w14:paraId="3373DABD" w14:textId="7E3AEC47" w:rsidR="00B22AFC" w:rsidRPr="001901DC" w:rsidRDefault="00B22AFC" w:rsidP="00B22AFC">
      <w:pPr>
        <w:pStyle w:val="ListParagraph"/>
        <w:numPr>
          <w:ilvl w:val="0"/>
          <w:numId w:val="13"/>
        </w:numPr>
        <w:rPr>
          <w:rFonts w:ascii="Arial" w:hAnsi="Arial" w:cs="Arial"/>
          <w:sz w:val="20"/>
          <w:szCs w:val="20"/>
        </w:rPr>
      </w:pPr>
      <w:r w:rsidRPr="001901DC">
        <w:rPr>
          <w:rFonts w:ascii="Arial" w:hAnsi="Arial" w:cs="Arial"/>
          <w:b/>
          <w:sz w:val="20"/>
          <w:szCs w:val="20"/>
        </w:rPr>
        <w:t>Quiz Learning Objective</w:t>
      </w:r>
      <w:r w:rsidRPr="001901DC">
        <w:rPr>
          <w:rFonts w:ascii="Arial" w:hAnsi="Arial" w:cs="Arial"/>
          <w:sz w:val="20"/>
          <w:szCs w:val="20"/>
        </w:rPr>
        <w:t>:  Demonstrate knowledge of basic course concepts; apply vocabulary and</w:t>
      </w:r>
      <w:r w:rsidR="00C23A30" w:rsidRPr="001901DC">
        <w:rPr>
          <w:rFonts w:ascii="Arial" w:hAnsi="Arial" w:cs="Arial"/>
          <w:sz w:val="20"/>
          <w:szCs w:val="20"/>
        </w:rPr>
        <w:t xml:space="preserve"> processes </w:t>
      </w:r>
      <w:r w:rsidR="00802014">
        <w:rPr>
          <w:rFonts w:ascii="Arial" w:hAnsi="Arial" w:cs="Arial"/>
          <w:sz w:val="20"/>
          <w:szCs w:val="20"/>
        </w:rPr>
        <w:t>introduced in class and</w:t>
      </w:r>
      <w:r w:rsidR="00802014" w:rsidRPr="00802014">
        <w:rPr>
          <w:rFonts w:ascii="Arial" w:hAnsi="Arial" w:cs="Arial"/>
          <w:b/>
          <w:sz w:val="20"/>
          <w:szCs w:val="20"/>
        </w:rPr>
        <w:t xml:space="preserve"> </w:t>
      </w:r>
      <w:proofErr w:type="spellStart"/>
      <w:r w:rsidR="00802014" w:rsidRPr="00802014">
        <w:rPr>
          <w:rFonts w:ascii="Arial" w:hAnsi="Arial" w:cs="Arial"/>
          <w:b/>
          <w:sz w:val="20"/>
          <w:szCs w:val="20"/>
        </w:rPr>
        <w:t>Learnsmart</w:t>
      </w:r>
      <w:proofErr w:type="spellEnd"/>
      <w:r w:rsidRPr="001901DC">
        <w:rPr>
          <w:rFonts w:ascii="Arial" w:hAnsi="Arial" w:cs="Arial"/>
          <w:sz w:val="20"/>
          <w:szCs w:val="20"/>
        </w:rPr>
        <w:t>; relate terms and processes</w:t>
      </w:r>
    </w:p>
    <w:p w14:paraId="7E9B5A60" w14:textId="300B2229" w:rsidR="00B22AFC" w:rsidRPr="001901DC" w:rsidRDefault="00B22AFC" w:rsidP="00B22AFC">
      <w:pPr>
        <w:rPr>
          <w:rFonts w:ascii="Arial" w:hAnsi="Arial" w:cs="Arial"/>
          <w:sz w:val="20"/>
          <w:szCs w:val="20"/>
        </w:rPr>
      </w:pPr>
    </w:p>
    <w:p w14:paraId="61E91684" w14:textId="7453D460" w:rsidR="00B22AFC" w:rsidRPr="001901DC" w:rsidRDefault="00B22AFC" w:rsidP="0050744D">
      <w:pPr>
        <w:pBdr>
          <w:top w:val="single" w:sz="18" w:space="1" w:color="auto"/>
          <w:left w:val="single" w:sz="18" w:space="4" w:color="auto"/>
          <w:bottom w:val="single" w:sz="18" w:space="1" w:color="auto"/>
          <w:right w:val="single" w:sz="18" w:space="4" w:color="auto"/>
        </w:pBdr>
        <w:ind w:right="180"/>
        <w:jc w:val="center"/>
        <w:rPr>
          <w:rFonts w:ascii="Arial" w:hAnsi="Arial" w:cs="Arial"/>
          <w:sz w:val="20"/>
          <w:szCs w:val="20"/>
        </w:rPr>
      </w:pPr>
      <w:r w:rsidRPr="001901DC">
        <w:rPr>
          <w:rFonts w:ascii="Arial" w:hAnsi="Arial" w:cs="Arial"/>
          <w:sz w:val="20"/>
          <w:szCs w:val="20"/>
        </w:rPr>
        <w:t xml:space="preserve">Quiz and </w:t>
      </w:r>
      <w:proofErr w:type="spellStart"/>
      <w:r w:rsidRPr="00802014">
        <w:rPr>
          <w:rFonts w:ascii="Arial" w:hAnsi="Arial" w:cs="Arial"/>
          <w:i/>
          <w:sz w:val="20"/>
          <w:szCs w:val="20"/>
        </w:rPr>
        <w:t>Learnsmart</w:t>
      </w:r>
      <w:proofErr w:type="spellEnd"/>
      <w:r w:rsidRPr="00802014">
        <w:rPr>
          <w:rFonts w:ascii="Arial" w:hAnsi="Arial" w:cs="Arial"/>
          <w:sz w:val="20"/>
          <w:szCs w:val="20"/>
        </w:rPr>
        <w:t xml:space="preserve"> </w:t>
      </w:r>
      <w:r w:rsidRPr="001901DC">
        <w:rPr>
          <w:rFonts w:ascii="Arial" w:hAnsi="Arial" w:cs="Arial"/>
          <w:color w:val="FF0000"/>
          <w:sz w:val="20"/>
          <w:szCs w:val="20"/>
        </w:rPr>
        <w:t>extensions</w:t>
      </w:r>
      <w:r w:rsidRPr="001901DC">
        <w:rPr>
          <w:rFonts w:ascii="Arial" w:hAnsi="Arial" w:cs="Arial"/>
          <w:sz w:val="20"/>
          <w:szCs w:val="20"/>
        </w:rPr>
        <w:t xml:space="preserve"> are granted only for exceptional circumstances, </w:t>
      </w:r>
      <w:r w:rsidRPr="001901DC">
        <w:rPr>
          <w:rFonts w:ascii="Arial" w:hAnsi="Arial" w:cs="Arial"/>
          <w:b/>
          <w:sz w:val="20"/>
          <w:szCs w:val="20"/>
        </w:rPr>
        <w:t>which do NOT</w:t>
      </w:r>
      <w:r w:rsidR="0045351E" w:rsidRPr="001901DC">
        <w:rPr>
          <w:rFonts w:ascii="Arial" w:hAnsi="Arial" w:cs="Arial"/>
          <w:b/>
          <w:sz w:val="20"/>
          <w:szCs w:val="20"/>
        </w:rPr>
        <w:t xml:space="preserve"> include adding the class late or your computer not working properly. </w:t>
      </w:r>
      <w:r w:rsidRPr="001901DC">
        <w:rPr>
          <w:rFonts w:ascii="Arial" w:hAnsi="Arial" w:cs="Arial"/>
          <w:b/>
          <w:sz w:val="20"/>
          <w:szCs w:val="20"/>
        </w:rPr>
        <w:t xml:space="preserve"> </w:t>
      </w:r>
      <w:r w:rsidR="00FF0727" w:rsidRPr="001901DC">
        <w:rPr>
          <w:rFonts w:ascii="Arial" w:hAnsi="Arial" w:cs="Arial"/>
          <w:sz w:val="20"/>
          <w:szCs w:val="20"/>
        </w:rPr>
        <w:t xml:space="preserve">Contact me in person if you need an extension. </w:t>
      </w:r>
      <w:r w:rsidRPr="001901DC">
        <w:rPr>
          <w:rFonts w:ascii="Arial" w:hAnsi="Arial" w:cs="Arial"/>
          <w:sz w:val="20"/>
          <w:szCs w:val="20"/>
        </w:rPr>
        <w:t>See the schedule for exact due dates, although due dates occasionally change and are announced in lecture</w:t>
      </w:r>
      <w:r w:rsidR="00FF0727" w:rsidRPr="001901DC">
        <w:rPr>
          <w:rFonts w:ascii="Arial" w:hAnsi="Arial" w:cs="Arial"/>
          <w:sz w:val="20"/>
          <w:szCs w:val="20"/>
        </w:rPr>
        <w:t>. Se</w:t>
      </w:r>
      <w:r w:rsidR="0080009D" w:rsidRPr="001901DC">
        <w:rPr>
          <w:rFonts w:ascii="Arial" w:hAnsi="Arial" w:cs="Arial"/>
          <w:sz w:val="20"/>
          <w:szCs w:val="20"/>
        </w:rPr>
        <w:t>e the E</w:t>
      </w:r>
      <w:r w:rsidR="00FF0727" w:rsidRPr="001901DC">
        <w:rPr>
          <w:rFonts w:ascii="Arial" w:hAnsi="Arial" w:cs="Arial"/>
          <w:sz w:val="20"/>
          <w:szCs w:val="20"/>
        </w:rPr>
        <w:t>xam section below for excused absences.</w:t>
      </w:r>
      <w:r w:rsidR="0045351E" w:rsidRPr="001901DC">
        <w:rPr>
          <w:rFonts w:ascii="Arial" w:hAnsi="Arial" w:cs="Arial"/>
          <w:sz w:val="20"/>
          <w:szCs w:val="20"/>
        </w:rPr>
        <w:t xml:space="preserve"> </w:t>
      </w:r>
    </w:p>
    <w:p w14:paraId="43FAD0DB" w14:textId="6C7EEDAE" w:rsidR="004F3AB1" w:rsidRPr="001901DC" w:rsidRDefault="004F3AB1" w:rsidP="00B22AFC">
      <w:pPr>
        <w:ind w:right="180"/>
        <w:rPr>
          <w:rFonts w:ascii="Arial" w:hAnsi="Arial" w:cs="Arial"/>
          <w:sz w:val="20"/>
          <w:szCs w:val="20"/>
        </w:rPr>
      </w:pPr>
    </w:p>
    <w:p w14:paraId="52B4C68C" w14:textId="77777777" w:rsidR="00E73364" w:rsidRPr="001901DC" w:rsidRDefault="00E73364" w:rsidP="00E73364">
      <w:pPr>
        <w:pStyle w:val="ListParagraph"/>
        <w:ind w:left="1440"/>
        <w:rPr>
          <w:rFonts w:ascii="Arial" w:hAnsi="Arial" w:cs="Arial"/>
          <w:sz w:val="20"/>
          <w:szCs w:val="20"/>
        </w:rPr>
      </w:pPr>
    </w:p>
    <w:p w14:paraId="649B44C7" w14:textId="0263C0E3" w:rsidR="003E445D" w:rsidRPr="001901DC" w:rsidRDefault="003E445D" w:rsidP="005C2ACF">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STUDY GUIDES</w:t>
      </w:r>
    </w:p>
    <w:p w14:paraId="2F0232CD" w14:textId="199D6EC0" w:rsidR="003E445D" w:rsidRPr="001901DC" w:rsidRDefault="003E445D" w:rsidP="003E445D">
      <w:pPr>
        <w:rPr>
          <w:rFonts w:ascii="Arial" w:hAnsi="Arial" w:cs="Arial"/>
          <w:sz w:val="20"/>
          <w:szCs w:val="20"/>
        </w:rPr>
      </w:pPr>
      <w:r w:rsidRPr="001901DC">
        <w:rPr>
          <w:rFonts w:ascii="Arial" w:hAnsi="Arial" w:cs="Arial"/>
          <w:color w:val="000000" w:themeColor="text1"/>
          <w:sz w:val="20"/>
          <w:szCs w:val="20"/>
        </w:rPr>
        <w:t xml:space="preserve">I post a </w:t>
      </w:r>
      <w:r w:rsidRPr="001901DC">
        <w:rPr>
          <w:rFonts w:ascii="Arial" w:hAnsi="Arial" w:cs="Arial"/>
          <w:b/>
          <w:i/>
          <w:color w:val="FF0000"/>
          <w:sz w:val="20"/>
          <w:szCs w:val="20"/>
        </w:rPr>
        <w:t>What to Know (WTK)</w:t>
      </w:r>
      <w:r w:rsidRPr="001901DC">
        <w:rPr>
          <w:rFonts w:ascii="Arial" w:hAnsi="Arial" w:cs="Arial"/>
          <w:color w:val="FF0000"/>
          <w:sz w:val="20"/>
          <w:szCs w:val="20"/>
        </w:rPr>
        <w:t xml:space="preserve"> </w:t>
      </w:r>
      <w:r w:rsidRPr="001901DC">
        <w:rPr>
          <w:rFonts w:ascii="Arial" w:hAnsi="Arial" w:cs="Arial"/>
          <w:sz w:val="20"/>
          <w:szCs w:val="20"/>
        </w:rPr>
        <w:t xml:space="preserve">for each chapter </w:t>
      </w:r>
      <w:r w:rsidR="006469A2" w:rsidRPr="001901DC">
        <w:rPr>
          <w:rFonts w:ascii="Arial" w:hAnsi="Arial" w:cs="Arial"/>
          <w:sz w:val="20"/>
          <w:szCs w:val="20"/>
        </w:rPr>
        <w:t>in</w:t>
      </w:r>
      <w:r w:rsidRPr="001901DC">
        <w:rPr>
          <w:rFonts w:ascii="Arial" w:hAnsi="Arial" w:cs="Arial"/>
          <w:sz w:val="20"/>
          <w:szCs w:val="20"/>
        </w:rPr>
        <w:t xml:space="preserve"> </w:t>
      </w:r>
      <w:r w:rsidR="00001D5A" w:rsidRPr="001901DC">
        <w:rPr>
          <w:rFonts w:ascii="Arial" w:hAnsi="Arial" w:cs="Arial"/>
          <w:sz w:val="20"/>
          <w:szCs w:val="20"/>
        </w:rPr>
        <w:t>Canvas</w:t>
      </w:r>
      <w:r w:rsidRPr="001901DC">
        <w:rPr>
          <w:rFonts w:ascii="Arial" w:hAnsi="Arial" w:cs="Arial"/>
          <w:sz w:val="20"/>
          <w:szCs w:val="20"/>
        </w:rPr>
        <w:t xml:space="preserve">.  Each is a guide to discern the core content of that chapter (the “what your teacher thinks is really important about this chapter”). I don’t cover all the </w:t>
      </w:r>
      <w:r w:rsidRPr="00802014">
        <w:rPr>
          <w:rFonts w:ascii="Arial" w:hAnsi="Arial" w:cs="Arial"/>
          <w:i/>
          <w:sz w:val="20"/>
          <w:szCs w:val="20"/>
        </w:rPr>
        <w:t>WTK</w:t>
      </w:r>
      <w:r w:rsidR="00061945" w:rsidRPr="00802014">
        <w:rPr>
          <w:rFonts w:ascii="Arial" w:hAnsi="Arial" w:cs="Arial"/>
          <w:sz w:val="20"/>
          <w:szCs w:val="20"/>
        </w:rPr>
        <w:t xml:space="preserve"> </w:t>
      </w:r>
      <w:r w:rsidR="00061945" w:rsidRPr="001901DC">
        <w:rPr>
          <w:rFonts w:ascii="Arial" w:hAnsi="Arial" w:cs="Arial"/>
          <w:sz w:val="20"/>
          <w:szCs w:val="20"/>
        </w:rPr>
        <w:t xml:space="preserve">in class, but I do expect you to know all the material. </w:t>
      </w:r>
      <w:r w:rsidRPr="001901DC">
        <w:rPr>
          <w:rFonts w:ascii="Arial" w:hAnsi="Arial" w:cs="Arial"/>
          <w:sz w:val="20"/>
          <w:szCs w:val="20"/>
        </w:rPr>
        <w:t xml:space="preserve"> I chose the words I use in the </w:t>
      </w:r>
      <w:r w:rsidRPr="00802014">
        <w:rPr>
          <w:rFonts w:ascii="Arial" w:hAnsi="Arial" w:cs="Arial"/>
          <w:i/>
          <w:sz w:val="20"/>
          <w:szCs w:val="20"/>
        </w:rPr>
        <w:t>WTK</w:t>
      </w:r>
      <w:r w:rsidRPr="00802014">
        <w:rPr>
          <w:rFonts w:ascii="Arial" w:hAnsi="Arial" w:cs="Arial"/>
          <w:sz w:val="20"/>
          <w:szCs w:val="20"/>
        </w:rPr>
        <w:t xml:space="preserve"> </w:t>
      </w:r>
      <w:r w:rsidRPr="001901DC">
        <w:rPr>
          <w:rFonts w:ascii="Arial" w:hAnsi="Arial" w:cs="Arial"/>
          <w:sz w:val="20"/>
          <w:szCs w:val="20"/>
        </w:rPr>
        <w:t>very carefully – “list” means to be able to name or identify items, while “describe” means you should be able to explain a concept.</w:t>
      </w:r>
    </w:p>
    <w:p w14:paraId="20DF8A4E" w14:textId="77777777" w:rsidR="003E445D" w:rsidRPr="001901DC" w:rsidRDefault="003E445D" w:rsidP="003E445D">
      <w:pPr>
        <w:rPr>
          <w:rFonts w:ascii="Arial" w:hAnsi="Arial" w:cs="Arial"/>
          <w:sz w:val="20"/>
          <w:szCs w:val="20"/>
        </w:rPr>
      </w:pPr>
    </w:p>
    <w:p w14:paraId="3AC98477" w14:textId="5FEB9090" w:rsidR="003E445D" w:rsidRPr="001901DC" w:rsidRDefault="003E445D" w:rsidP="003E445D">
      <w:pPr>
        <w:rPr>
          <w:rFonts w:ascii="Arial" w:hAnsi="Arial" w:cs="Arial"/>
          <w:b/>
          <w:sz w:val="20"/>
          <w:szCs w:val="20"/>
        </w:rPr>
      </w:pPr>
      <w:r w:rsidRPr="001901DC">
        <w:rPr>
          <w:rFonts w:ascii="Arial" w:hAnsi="Arial" w:cs="Arial"/>
          <w:sz w:val="20"/>
          <w:szCs w:val="20"/>
        </w:rPr>
        <w:tab/>
      </w:r>
      <w:r w:rsidRPr="001901DC">
        <w:rPr>
          <w:rFonts w:ascii="Arial" w:hAnsi="Arial" w:cs="Arial"/>
          <w:b/>
          <w:sz w:val="20"/>
          <w:szCs w:val="20"/>
        </w:rPr>
        <w:t>HOW TO USE THE WTKs</w:t>
      </w:r>
    </w:p>
    <w:p w14:paraId="6B15BB27" w14:textId="25F72740" w:rsidR="003E445D" w:rsidRPr="001901DC" w:rsidRDefault="003E445D" w:rsidP="00802014">
      <w:pPr>
        <w:pStyle w:val="ListParagraph"/>
        <w:numPr>
          <w:ilvl w:val="0"/>
          <w:numId w:val="43"/>
        </w:numPr>
        <w:ind w:left="2160"/>
        <w:rPr>
          <w:rFonts w:ascii="Arial" w:hAnsi="Arial" w:cs="Arial"/>
          <w:color w:val="000000" w:themeColor="text1"/>
          <w:sz w:val="20"/>
          <w:szCs w:val="20"/>
        </w:rPr>
      </w:pPr>
      <w:r w:rsidRPr="001901DC">
        <w:rPr>
          <w:rFonts w:ascii="Arial" w:hAnsi="Arial" w:cs="Arial"/>
          <w:color w:val="000000" w:themeColor="text1"/>
          <w:sz w:val="20"/>
          <w:szCs w:val="20"/>
        </w:rPr>
        <w:t>Print off and review th</w:t>
      </w:r>
      <w:r w:rsidR="00041E44">
        <w:rPr>
          <w:rFonts w:ascii="Arial" w:hAnsi="Arial" w:cs="Arial"/>
          <w:color w:val="000000" w:themeColor="text1"/>
          <w:sz w:val="20"/>
          <w:szCs w:val="20"/>
        </w:rPr>
        <w:t xml:space="preserve">e WTK before beginning the </w:t>
      </w:r>
      <w:proofErr w:type="spellStart"/>
      <w:r w:rsidR="00041E44" w:rsidRPr="00041E44">
        <w:rPr>
          <w:rFonts w:ascii="Arial" w:hAnsi="Arial" w:cs="Arial"/>
          <w:i/>
          <w:color w:val="000000" w:themeColor="text1"/>
          <w:sz w:val="20"/>
          <w:szCs w:val="20"/>
        </w:rPr>
        <w:t>Learnsmart</w:t>
      </w:r>
      <w:proofErr w:type="spellEnd"/>
      <w:r w:rsidRPr="001901DC">
        <w:rPr>
          <w:rFonts w:ascii="Arial" w:hAnsi="Arial" w:cs="Arial"/>
          <w:color w:val="000000" w:themeColor="text1"/>
          <w:sz w:val="20"/>
          <w:szCs w:val="20"/>
        </w:rPr>
        <w:t xml:space="preserve"> assignment for each chapter.</w:t>
      </w:r>
    </w:p>
    <w:p w14:paraId="7EE7C743" w14:textId="57A4204A" w:rsidR="003E445D" w:rsidRPr="001901DC" w:rsidRDefault="003E445D" w:rsidP="00802014">
      <w:pPr>
        <w:pStyle w:val="ListParagraph"/>
        <w:numPr>
          <w:ilvl w:val="0"/>
          <w:numId w:val="43"/>
        </w:numPr>
        <w:ind w:left="2160"/>
        <w:rPr>
          <w:rFonts w:ascii="Arial" w:hAnsi="Arial" w:cs="Arial"/>
          <w:color w:val="000000" w:themeColor="text1"/>
          <w:sz w:val="20"/>
          <w:szCs w:val="20"/>
        </w:rPr>
      </w:pPr>
      <w:r w:rsidRPr="001901DC">
        <w:rPr>
          <w:rFonts w:ascii="Arial" w:hAnsi="Arial" w:cs="Arial"/>
          <w:color w:val="000000" w:themeColor="text1"/>
          <w:sz w:val="20"/>
          <w:szCs w:val="20"/>
        </w:rPr>
        <w:t>As you read and study, keep track of the material you know and that you need help with.</w:t>
      </w:r>
    </w:p>
    <w:p w14:paraId="293AB2D9" w14:textId="12342EAF" w:rsidR="003E445D" w:rsidRPr="001901DC" w:rsidRDefault="003E445D" w:rsidP="00802014">
      <w:pPr>
        <w:pStyle w:val="ListParagraph"/>
        <w:numPr>
          <w:ilvl w:val="0"/>
          <w:numId w:val="43"/>
        </w:numPr>
        <w:ind w:left="2160"/>
        <w:rPr>
          <w:rFonts w:ascii="Arial" w:hAnsi="Arial" w:cs="Arial"/>
          <w:color w:val="000000" w:themeColor="text1"/>
          <w:sz w:val="20"/>
          <w:szCs w:val="20"/>
        </w:rPr>
      </w:pPr>
      <w:r w:rsidRPr="001901DC">
        <w:rPr>
          <w:rFonts w:ascii="Arial" w:hAnsi="Arial" w:cs="Arial"/>
          <w:color w:val="000000" w:themeColor="text1"/>
          <w:sz w:val="20"/>
          <w:szCs w:val="20"/>
        </w:rPr>
        <w:t>Bring the WTK to class, and again, keep track of the material you know and that you need help with.</w:t>
      </w:r>
    </w:p>
    <w:p w14:paraId="05267A8C" w14:textId="303804C2" w:rsidR="00061945" w:rsidRPr="001901DC" w:rsidRDefault="00061945" w:rsidP="00802014">
      <w:pPr>
        <w:pStyle w:val="ListParagraph"/>
        <w:numPr>
          <w:ilvl w:val="0"/>
          <w:numId w:val="43"/>
        </w:numPr>
        <w:ind w:left="2160"/>
        <w:rPr>
          <w:rFonts w:ascii="Arial" w:hAnsi="Arial" w:cs="Arial"/>
          <w:color w:val="000000" w:themeColor="text1"/>
          <w:sz w:val="20"/>
          <w:szCs w:val="20"/>
        </w:rPr>
      </w:pPr>
      <w:r w:rsidRPr="001901DC">
        <w:rPr>
          <w:rFonts w:ascii="Arial" w:hAnsi="Arial" w:cs="Arial"/>
          <w:color w:val="000000" w:themeColor="text1"/>
          <w:sz w:val="20"/>
          <w:szCs w:val="20"/>
        </w:rPr>
        <w:t>Ask me to cover, in an email or in class, the material you are struggling with.</w:t>
      </w:r>
    </w:p>
    <w:p w14:paraId="03FCA6B6" w14:textId="77777777" w:rsidR="00F268B2" w:rsidRPr="001901DC" w:rsidRDefault="00F268B2" w:rsidP="00802014">
      <w:pPr>
        <w:rPr>
          <w:rFonts w:ascii="Arial" w:hAnsi="Arial" w:cs="Arial"/>
          <w:b/>
          <w:color w:val="31849B" w:themeColor="accent5" w:themeShade="BF"/>
          <w:sz w:val="28"/>
          <w:szCs w:val="28"/>
        </w:rPr>
      </w:pPr>
    </w:p>
    <w:p w14:paraId="774EE176" w14:textId="66A8A520" w:rsidR="00360C2E" w:rsidRPr="001901DC" w:rsidRDefault="00360C2E" w:rsidP="00360C2E">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CONCEPT SKETCHES</w:t>
      </w:r>
    </w:p>
    <w:p w14:paraId="0B3E7D05" w14:textId="7BA0427A" w:rsidR="00360C2E" w:rsidRPr="001901DC" w:rsidRDefault="00360C2E" w:rsidP="00360C2E">
      <w:pPr>
        <w:rPr>
          <w:rFonts w:ascii="Arial" w:hAnsi="Arial" w:cs="Arial"/>
          <w:sz w:val="20"/>
          <w:szCs w:val="20"/>
        </w:rPr>
      </w:pPr>
      <w:r w:rsidRPr="001901DC">
        <w:rPr>
          <w:rFonts w:ascii="Arial" w:hAnsi="Arial" w:cs="Arial"/>
          <w:sz w:val="20"/>
          <w:szCs w:val="20"/>
        </w:rPr>
        <w:t xml:space="preserve">We will be doing a fair amount of </w:t>
      </w:r>
      <w:r w:rsidRPr="008338BD">
        <w:rPr>
          <w:rFonts w:ascii="Arial" w:hAnsi="Arial" w:cs="Arial"/>
          <w:sz w:val="20"/>
          <w:szCs w:val="20"/>
        </w:rPr>
        <w:t>concept sketches</w:t>
      </w:r>
      <w:r w:rsidRPr="001901DC">
        <w:rPr>
          <w:rFonts w:ascii="Arial" w:hAnsi="Arial" w:cs="Arial"/>
          <w:b/>
          <w:sz w:val="20"/>
          <w:szCs w:val="20"/>
        </w:rPr>
        <w:t xml:space="preserve"> </w:t>
      </w:r>
      <w:r w:rsidRPr="001901DC">
        <w:rPr>
          <w:rFonts w:ascii="Arial" w:hAnsi="Arial" w:cs="Arial"/>
          <w:sz w:val="20"/>
          <w:szCs w:val="20"/>
        </w:rPr>
        <w:t xml:space="preserve">in class together, as geology is a very visual subject.  These sketches are important to </w:t>
      </w:r>
      <w:r w:rsidR="00AA6DCB" w:rsidRPr="001901DC">
        <w:rPr>
          <w:rFonts w:ascii="Arial" w:hAnsi="Arial" w:cs="Arial"/>
          <w:sz w:val="20"/>
          <w:szCs w:val="20"/>
        </w:rPr>
        <w:t xml:space="preserve">understanding the material </w:t>
      </w:r>
      <w:r w:rsidRPr="001901DC">
        <w:rPr>
          <w:rFonts w:ascii="Arial" w:hAnsi="Arial" w:cs="Arial"/>
          <w:sz w:val="20"/>
          <w:szCs w:val="20"/>
        </w:rPr>
        <w:t>and will be included in detail on exams. I strongly recommend drawing these along with me in class and making sure you have the materials to do so.  A few colored pencils may help.  These sketches will only be covered in class. They will also be kept in th</w:t>
      </w:r>
      <w:r w:rsidR="00AA6DCB" w:rsidRPr="001901DC">
        <w:rPr>
          <w:rFonts w:ascii="Arial" w:hAnsi="Arial" w:cs="Arial"/>
          <w:sz w:val="20"/>
          <w:szCs w:val="20"/>
        </w:rPr>
        <w:t xml:space="preserve">e binder in the geology office </w:t>
      </w:r>
      <w:r w:rsidRPr="001901DC">
        <w:rPr>
          <w:rFonts w:ascii="Arial" w:hAnsi="Arial" w:cs="Arial"/>
          <w:sz w:val="20"/>
          <w:szCs w:val="20"/>
        </w:rPr>
        <w:t>but be warned – taking a photo of the sketch to “study” it has very little learning potential compared to drawing it and listening to me explain it in class.</w:t>
      </w:r>
      <w:r w:rsidR="006469A2" w:rsidRPr="001901DC">
        <w:rPr>
          <w:rFonts w:ascii="Arial" w:hAnsi="Arial" w:cs="Arial"/>
          <w:sz w:val="20"/>
          <w:szCs w:val="20"/>
        </w:rPr>
        <w:t xml:space="preserve"> A list of the concept sketches you need to know are included in the WTK study guides.</w:t>
      </w:r>
    </w:p>
    <w:p w14:paraId="3920A769" w14:textId="77777777" w:rsidR="00AA6DCB" w:rsidRPr="001901DC" w:rsidRDefault="00AA6DCB" w:rsidP="005C2ACF">
      <w:pPr>
        <w:jc w:val="center"/>
        <w:rPr>
          <w:rFonts w:ascii="Arial" w:hAnsi="Arial" w:cs="Arial"/>
          <w:b/>
          <w:color w:val="31849B" w:themeColor="accent5" w:themeShade="BF"/>
          <w:sz w:val="28"/>
          <w:szCs w:val="28"/>
        </w:rPr>
      </w:pPr>
    </w:p>
    <w:p w14:paraId="1D1C27FD" w14:textId="4E233E7A" w:rsidR="00AC5569" w:rsidRPr="001901DC" w:rsidRDefault="00AC5569" w:rsidP="005C2ACF">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LECTURE</w:t>
      </w:r>
    </w:p>
    <w:p w14:paraId="5C36C9A9" w14:textId="201A703C" w:rsidR="00AC5569" w:rsidRPr="001901DC" w:rsidRDefault="0045351E" w:rsidP="00AC5569">
      <w:pPr>
        <w:numPr>
          <w:ilvl w:val="0"/>
          <w:numId w:val="3"/>
        </w:numPr>
        <w:rPr>
          <w:rFonts w:ascii="Arial" w:hAnsi="Arial" w:cs="Arial"/>
          <w:sz w:val="20"/>
          <w:szCs w:val="20"/>
        </w:rPr>
      </w:pPr>
      <w:r w:rsidRPr="001901DC">
        <w:rPr>
          <w:rFonts w:ascii="Arial" w:hAnsi="Arial" w:cs="Arial"/>
          <w:sz w:val="20"/>
          <w:szCs w:val="20"/>
        </w:rPr>
        <w:t>I expect you to at</w:t>
      </w:r>
      <w:r w:rsidR="006C309B" w:rsidRPr="001901DC">
        <w:rPr>
          <w:rFonts w:ascii="Arial" w:hAnsi="Arial" w:cs="Arial"/>
          <w:sz w:val="20"/>
          <w:szCs w:val="20"/>
        </w:rPr>
        <w:t>tend all lectures, barring illness and excused absences (see below in the Exam section)</w:t>
      </w:r>
      <w:r w:rsidR="00AC5569" w:rsidRPr="001901DC">
        <w:rPr>
          <w:rFonts w:ascii="Arial" w:hAnsi="Arial" w:cs="Arial"/>
          <w:sz w:val="20"/>
          <w:szCs w:val="20"/>
        </w:rPr>
        <w:t xml:space="preserve">. You are responsible for understanding all material discussed in class.  </w:t>
      </w:r>
    </w:p>
    <w:p w14:paraId="3CE32D70" w14:textId="0B364C82" w:rsidR="00AC5569" w:rsidRPr="001901DC" w:rsidRDefault="006C309B" w:rsidP="00AC5569">
      <w:pPr>
        <w:numPr>
          <w:ilvl w:val="0"/>
          <w:numId w:val="3"/>
        </w:numPr>
        <w:rPr>
          <w:rFonts w:ascii="Arial" w:hAnsi="Arial" w:cs="Arial"/>
          <w:sz w:val="20"/>
          <w:szCs w:val="20"/>
        </w:rPr>
      </w:pPr>
      <w:r w:rsidRPr="001901DC">
        <w:rPr>
          <w:rFonts w:ascii="Arial" w:hAnsi="Arial" w:cs="Arial"/>
          <w:sz w:val="20"/>
          <w:szCs w:val="20"/>
        </w:rPr>
        <w:t>I do not post my lecture notes online, as they consist primarily of images</w:t>
      </w:r>
      <w:r w:rsidR="00AC5569" w:rsidRPr="001901DC">
        <w:rPr>
          <w:rFonts w:ascii="Arial" w:hAnsi="Arial" w:cs="Arial"/>
          <w:sz w:val="20"/>
          <w:szCs w:val="20"/>
        </w:rPr>
        <w:t xml:space="preserve">.  </w:t>
      </w:r>
      <w:r w:rsidR="00C4794A" w:rsidRPr="001901DC">
        <w:rPr>
          <w:rFonts w:ascii="Arial" w:hAnsi="Arial" w:cs="Arial"/>
          <w:sz w:val="20"/>
          <w:szCs w:val="20"/>
        </w:rPr>
        <w:t xml:space="preserve">I </w:t>
      </w:r>
      <w:r w:rsidR="00AC5569" w:rsidRPr="001901DC">
        <w:rPr>
          <w:rFonts w:ascii="Arial" w:hAnsi="Arial" w:cs="Arial"/>
          <w:sz w:val="20"/>
          <w:szCs w:val="20"/>
        </w:rPr>
        <w:t xml:space="preserve">keep a binder of my lecture notes in the geology office for you to use if you have missed a class. </w:t>
      </w:r>
    </w:p>
    <w:p w14:paraId="5C066134" w14:textId="30A29C0D" w:rsidR="00516C02" w:rsidRPr="001901DC" w:rsidRDefault="00135010" w:rsidP="00AC5569">
      <w:pPr>
        <w:numPr>
          <w:ilvl w:val="0"/>
          <w:numId w:val="3"/>
        </w:numPr>
        <w:rPr>
          <w:rFonts w:ascii="Arial" w:hAnsi="Arial" w:cs="Arial"/>
          <w:sz w:val="20"/>
          <w:szCs w:val="20"/>
        </w:rPr>
      </w:pPr>
      <w:r w:rsidRPr="001901DC">
        <w:rPr>
          <w:rFonts w:ascii="Arial" w:hAnsi="Arial" w:cs="Arial"/>
          <w:sz w:val="20"/>
          <w:szCs w:val="20"/>
        </w:rPr>
        <w:t>The</w:t>
      </w:r>
      <w:r w:rsidR="00516C02" w:rsidRPr="001901DC">
        <w:rPr>
          <w:rFonts w:ascii="Arial" w:hAnsi="Arial" w:cs="Arial"/>
          <w:sz w:val="20"/>
          <w:szCs w:val="20"/>
        </w:rPr>
        <w:t xml:space="preserve"> lecture I deliver in class for each topic </w:t>
      </w:r>
      <w:r w:rsidR="00657D58" w:rsidRPr="001901DC">
        <w:rPr>
          <w:rFonts w:ascii="Arial" w:hAnsi="Arial" w:cs="Arial"/>
          <w:sz w:val="20"/>
          <w:szCs w:val="20"/>
        </w:rPr>
        <w:t>reflects</w:t>
      </w:r>
      <w:r w:rsidR="00516C02" w:rsidRPr="001901DC">
        <w:rPr>
          <w:rFonts w:ascii="Arial" w:hAnsi="Arial" w:cs="Arial"/>
          <w:sz w:val="20"/>
          <w:szCs w:val="20"/>
        </w:rPr>
        <w:t xml:space="preserve"> how you did on </w:t>
      </w:r>
      <w:proofErr w:type="spellStart"/>
      <w:r w:rsidR="008338BD" w:rsidRPr="008338BD">
        <w:rPr>
          <w:rFonts w:ascii="Arial" w:hAnsi="Arial" w:cs="Arial"/>
          <w:i/>
          <w:sz w:val="20"/>
          <w:szCs w:val="20"/>
        </w:rPr>
        <w:t>Learnsmart</w:t>
      </w:r>
      <w:proofErr w:type="spellEnd"/>
      <w:r w:rsidR="00516C02" w:rsidRPr="001901DC">
        <w:rPr>
          <w:rFonts w:ascii="Arial" w:hAnsi="Arial" w:cs="Arial"/>
          <w:sz w:val="20"/>
          <w:szCs w:val="20"/>
        </w:rPr>
        <w:t xml:space="preserve">, and I will be concentrating on topics you struggled with as a whole.  As an individual, if you </w:t>
      </w:r>
      <w:r w:rsidR="008338BD">
        <w:rPr>
          <w:rFonts w:ascii="Arial" w:hAnsi="Arial" w:cs="Arial"/>
          <w:sz w:val="20"/>
          <w:szCs w:val="20"/>
        </w:rPr>
        <w:t>would like</w:t>
      </w:r>
      <w:r w:rsidR="00516C02" w:rsidRPr="001901DC">
        <w:rPr>
          <w:rFonts w:ascii="Arial" w:hAnsi="Arial" w:cs="Arial"/>
          <w:sz w:val="20"/>
          <w:szCs w:val="20"/>
        </w:rPr>
        <w:t xml:space="preserve"> me to cover something </w:t>
      </w:r>
      <w:r w:rsidR="008338BD">
        <w:rPr>
          <w:rFonts w:ascii="Arial" w:hAnsi="Arial" w:cs="Arial"/>
          <w:sz w:val="20"/>
          <w:szCs w:val="20"/>
        </w:rPr>
        <w:t xml:space="preserve">you are struggling with, </w:t>
      </w:r>
      <w:r w:rsidR="00516C02" w:rsidRPr="001901DC">
        <w:rPr>
          <w:rFonts w:ascii="Arial" w:hAnsi="Arial" w:cs="Arial"/>
          <w:sz w:val="20"/>
          <w:szCs w:val="20"/>
        </w:rPr>
        <w:t>let me know either with an email or by raising your hand in class.</w:t>
      </w:r>
      <w:r w:rsidR="008338BD">
        <w:rPr>
          <w:rFonts w:ascii="Arial" w:hAnsi="Arial" w:cs="Arial"/>
          <w:sz w:val="20"/>
          <w:szCs w:val="20"/>
        </w:rPr>
        <w:t xml:space="preserve"> </w:t>
      </w:r>
    </w:p>
    <w:p w14:paraId="07ECD8C1" w14:textId="43A26791" w:rsidR="00657D58" w:rsidRPr="001901DC" w:rsidRDefault="00E933A1" w:rsidP="003B0743">
      <w:pPr>
        <w:numPr>
          <w:ilvl w:val="0"/>
          <w:numId w:val="3"/>
        </w:numPr>
        <w:rPr>
          <w:rFonts w:ascii="Arial" w:hAnsi="Arial" w:cs="Arial"/>
          <w:sz w:val="20"/>
          <w:szCs w:val="20"/>
        </w:rPr>
      </w:pPr>
      <w:r w:rsidRPr="001901DC">
        <w:rPr>
          <w:rFonts w:ascii="Arial" w:hAnsi="Arial" w:cs="Arial"/>
          <w:sz w:val="20"/>
          <w:szCs w:val="20"/>
        </w:rPr>
        <w:t>Lecture will incorporate</w:t>
      </w:r>
      <w:r w:rsidR="00516C02" w:rsidRPr="001901DC">
        <w:rPr>
          <w:rFonts w:ascii="Arial" w:hAnsi="Arial" w:cs="Arial"/>
          <w:sz w:val="20"/>
          <w:szCs w:val="20"/>
        </w:rPr>
        <w:t xml:space="preserve"> videos, drawing</w:t>
      </w:r>
      <w:r w:rsidR="00472ADD">
        <w:rPr>
          <w:rFonts w:ascii="Arial" w:hAnsi="Arial" w:cs="Arial"/>
          <w:sz w:val="20"/>
          <w:szCs w:val="20"/>
        </w:rPr>
        <w:t>s</w:t>
      </w:r>
      <w:r w:rsidR="00516C02" w:rsidRPr="001901DC">
        <w:rPr>
          <w:rFonts w:ascii="Arial" w:hAnsi="Arial" w:cs="Arial"/>
          <w:sz w:val="20"/>
          <w:szCs w:val="20"/>
        </w:rPr>
        <w:t xml:space="preserve">, </w:t>
      </w:r>
      <w:r w:rsidR="00472ADD">
        <w:rPr>
          <w:rFonts w:ascii="Arial" w:hAnsi="Arial" w:cs="Arial"/>
          <w:sz w:val="20"/>
          <w:szCs w:val="20"/>
        </w:rPr>
        <w:t>chapter investigations, local examples,</w:t>
      </w:r>
      <w:r w:rsidR="00D03AD7" w:rsidRPr="001901DC">
        <w:rPr>
          <w:rFonts w:ascii="Arial" w:hAnsi="Arial" w:cs="Arial"/>
          <w:sz w:val="20"/>
          <w:szCs w:val="20"/>
        </w:rPr>
        <w:t xml:space="preserve"> and current events</w:t>
      </w:r>
      <w:r w:rsidR="00753A78" w:rsidRPr="001901DC">
        <w:rPr>
          <w:rFonts w:ascii="Arial" w:hAnsi="Arial" w:cs="Arial"/>
          <w:sz w:val="20"/>
          <w:szCs w:val="20"/>
        </w:rPr>
        <w:t xml:space="preserve">. </w:t>
      </w:r>
    </w:p>
    <w:p w14:paraId="6A3C09DE" w14:textId="77777777" w:rsidR="00AC5569" w:rsidRPr="001901DC" w:rsidRDefault="00AC5569" w:rsidP="004930C7">
      <w:pPr>
        <w:rPr>
          <w:rFonts w:ascii="Arial" w:hAnsi="Arial" w:cs="Arial"/>
          <w:sz w:val="20"/>
          <w:szCs w:val="20"/>
        </w:rPr>
      </w:pPr>
    </w:p>
    <w:p w14:paraId="1C537E04" w14:textId="77777777" w:rsidR="004930C7" w:rsidRPr="001901DC" w:rsidRDefault="004930C7" w:rsidP="0045351E">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LECTURE EXAMS</w:t>
      </w:r>
    </w:p>
    <w:p w14:paraId="4C626050" w14:textId="12F1653B" w:rsidR="004930C7" w:rsidRPr="001901DC" w:rsidRDefault="004930C7" w:rsidP="001B243A">
      <w:pPr>
        <w:pStyle w:val="ListParagraph"/>
        <w:numPr>
          <w:ilvl w:val="0"/>
          <w:numId w:val="1"/>
        </w:numPr>
        <w:rPr>
          <w:rFonts w:ascii="Arial" w:hAnsi="Arial" w:cs="Arial"/>
          <w:sz w:val="20"/>
          <w:szCs w:val="20"/>
        </w:rPr>
      </w:pPr>
      <w:r w:rsidRPr="001901DC">
        <w:rPr>
          <w:rFonts w:ascii="Arial" w:hAnsi="Arial" w:cs="Arial"/>
          <w:sz w:val="20"/>
          <w:szCs w:val="20"/>
        </w:rPr>
        <w:t>Exams are closed-book</w:t>
      </w:r>
      <w:r w:rsidR="00360C2E" w:rsidRPr="001901DC">
        <w:rPr>
          <w:rFonts w:ascii="Arial" w:hAnsi="Arial" w:cs="Arial"/>
          <w:sz w:val="20"/>
          <w:szCs w:val="20"/>
        </w:rPr>
        <w:t xml:space="preserve">, closed-note exercises </w:t>
      </w:r>
      <w:r w:rsidR="00D45646" w:rsidRPr="001901DC">
        <w:rPr>
          <w:rFonts w:ascii="Arial" w:hAnsi="Arial" w:cs="Arial"/>
          <w:sz w:val="20"/>
          <w:szCs w:val="20"/>
        </w:rPr>
        <w:t>and are</w:t>
      </w:r>
      <w:r w:rsidR="00785F2B" w:rsidRPr="001901DC">
        <w:rPr>
          <w:rFonts w:ascii="Arial" w:hAnsi="Arial" w:cs="Arial"/>
          <w:sz w:val="20"/>
          <w:szCs w:val="20"/>
        </w:rPr>
        <w:t xml:space="preserve"> entirely written, consisting of short answer and fill-in-the-blank questions, and recreating </w:t>
      </w:r>
      <w:r w:rsidR="00D45646" w:rsidRPr="001901DC">
        <w:rPr>
          <w:rFonts w:ascii="Arial" w:hAnsi="Arial" w:cs="Arial"/>
          <w:sz w:val="20"/>
          <w:szCs w:val="20"/>
        </w:rPr>
        <w:t xml:space="preserve">concept sketches. They will include material from lecture, from the </w:t>
      </w:r>
      <w:r w:rsidR="00552832">
        <w:rPr>
          <w:rFonts w:ascii="Arial" w:hAnsi="Arial" w:cs="Arial"/>
          <w:sz w:val="20"/>
          <w:szCs w:val="20"/>
        </w:rPr>
        <w:t>chapter</w:t>
      </w:r>
      <w:r w:rsidR="00D45646" w:rsidRPr="001901DC">
        <w:rPr>
          <w:rFonts w:ascii="Arial" w:hAnsi="Arial" w:cs="Arial"/>
          <w:sz w:val="20"/>
          <w:szCs w:val="20"/>
        </w:rPr>
        <w:t xml:space="preserve"> investigations, and from your reading assignments. Use the WTK study guides for each chapter – if you know the material listed, you will be successful on the exams.</w:t>
      </w:r>
    </w:p>
    <w:p w14:paraId="7515BCD1" w14:textId="77777777" w:rsidR="004930C7" w:rsidRPr="001901DC" w:rsidRDefault="004930C7" w:rsidP="004930C7">
      <w:pPr>
        <w:numPr>
          <w:ilvl w:val="0"/>
          <w:numId w:val="1"/>
        </w:numPr>
        <w:rPr>
          <w:rFonts w:ascii="Arial" w:hAnsi="Arial" w:cs="Arial"/>
          <w:sz w:val="20"/>
          <w:szCs w:val="20"/>
        </w:rPr>
      </w:pPr>
      <w:r w:rsidRPr="001901DC">
        <w:rPr>
          <w:rFonts w:ascii="Arial" w:hAnsi="Arial" w:cs="Arial"/>
          <w:sz w:val="20"/>
          <w:szCs w:val="20"/>
        </w:rPr>
        <w:lastRenderedPageBreak/>
        <w:t xml:space="preserve">You must have an </w:t>
      </w:r>
      <w:r w:rsidRPr="001901DC">
        <w:rPr>
          <w:rFonts w:ascii="Arial" w:hAnsi="Arial" w:cs="Arial"/>
          <w:i/>
          <w:sz w:val="20"/>
          <w:szCs w:val="20"/>
        </w:rPr>
        <w:t>excused</w:t>
      </w:r>
      <w:r w:rsidRPr="001901DC">
        <w:rPr>
          <w:rFonts w:ascii="Arial" w:hAnsi="Arial" w:cs="Arial"/>
          <w:sz w:val="20"/>
          <w:szCs w:val="20"/>
        </w:rPr>
        <w:t xml:space="preserve"> absence from missing a test (illness with a doctor’s note, military leave, and emergency situations) – contact me as soon as possible to discuss the problem.  If you have prior knowledge of a time conflict, you must let me know (in person) before the exam starts.  You will have one week from the original test date to makeup the exam.  An unexcused absence will result in the total loss of points for that test.  You must be able to backup any excuse you present to me for missing an exam.  Social and vacation plans that occur during exam periods are not excused absences.</w:t>
      </w:r>
    </w:p>
    <w:p w14:paraId="5DF9A35F" w14:textId="77777777" w:rsidR="004930C7" w:rsidRPr="001901DC" w:rsidRDefault="004930C7" w:rsidP="004930C7">
      <w:pPr>
        <w:numPr>
          <w:ilvl w:val="0"/>
          <w:numId w:val="1"/>
        </w:numPr>
        <w:rPr>
          <w:rFonts w:ascii="Arial" w:hAnsi="Arial" w:cs="Arial"/>
          <w:sz w:val="20"/>
          <w:szCs w:val="20"/>
        </w:rPr>
      </w:pPr>
      <w:r w:rsidRPr="001901DC">
        <w:rPr>
          <w:rFonts w:ascii="Arial" w:hAnsi="Arial" w:cs="Arial"/>
          <w:sz w:val="20"/>
          <w:szCs w:val="20"/>
        </w:rPr>
        <w:t>Do not schedule your vacation/break to begin before the semester is over; this is not a valid excuse.</w:t>
      </w:r>
    </w:p>
    <w:p w14:paraId="1495F8D1" w14:textId="3EC34A9A" w:rsidR="00E8373E" w:rsidRPr="001901DC" w:rsidRDefault="008338BD" w:rsidP="00E8373E">
      <w:pPr>
        <w:numPr>
          <w:ilvl w:val="0"/>
          <w:numId w:val="1"/>
        </w:numPr>
        <w:rPr>
          <w:rFonts w:ascii="Arial" w:hAnsi="Arial" w:cs="Arial"/>
          <w:sz w:val="20"/>
          <w:szCs w:val="20"/>
        </w:rPr>
      </w:pPr>
      <w:r>
        <w:rPr>
          <w:rFonts w:ascii="Arial" w:hAnsi="Arial" w:cs="Arial"/>
          <w:sz w:val="20"/>
          <w:szCs w:val="20"/>
        </w:rPr>
        <w:t>There is no final exam.</w:t>
      </w:r>
    </w:p>
    <w:p w14:paraId="57AD9AF3" w14:textId="77777777" w:rsidR="00802014" w:rsidRPr="001901DC" w:rsidRDefault="00802014" w:rsidP="00E8373E">
      <w:pPr>
        <w:rPr>
          <w:rFonts w:ascii="Arial" w:hAnsi="Arial" w:cs="Arial"/>
          <w:b/>
        </w:rPr>
      </w:pPr>
    </w:p>
    <w:p w14:paraId="587728A4" w14:textId="30D8D47D" w:rsidR="00E8373E" w:rsidRPr="001901DC" w:rsidRDefault="0037368E" w:rsidP="002C0B90">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LABORATORY</w:t>
      </w:r>
    </w:p>
    <w:p w14:paraId="7D47AC78" w14:textId="362CC78E" w:rsidR="00F202FE" w:rsidRPr="001901DC" w:rsidRDefault="00E8373E" w:rsidP="00E8373E">
      <w:pPr>
        <w:pStyle w:val="ListParagraph"/>
        <w:numPr>
          <w:ilvl w:val="0"/>
          <w:numId w:val="13"/>
        </w:numPr>
        <w:ind w:left="720"/>
        <w:rPr>
          <w:rFonts w:ascii="Arial" w:hAnsi="Arial" w:cs="Arial"/>
          <w:sz w:val="20"/>
          <w:szCs w:val="20"/>
        </w:rPr>
      </w:pPr>
      <w:r w:rsidRPr="001901DC">
        <w:rPr>
          <w:rFonts w:ascii="Arial" w:hAnsi="Arial" w:cs="Arial"/>
          <w:sz w:val="20"/>
          <w:szCs w:val="20"/>
        </w:rPr>
        <w:t xml:space="preserve">Attendance at </w:t>
      </w:r>
      <w:r w:rsidR="00F202FE" w:rsidRPr="001901DC">
        <w:rPr>
          <w:rFonts w:ascii="Arial" w:hAnsi="Arial" w:cs="Arial"/>
          <w:sz w:val="20"/>
          <w:szCs w:val="20"/>
        </w:rPr>
        <w:t>each lab session is mandatory, and you must attend your assigned lab section.</w:t>
      </w:r>
      <w:r w:rsidR="00AA6DCB" w:rsidRPr="001901DC">
        <w:rPr>
          <w:rFonts w:ascii="Arial" w:hAnsi="Arial" w:cs="Arial"/>
          <w:sz w:val="20"/>
          <w:szCs w:val="20"/>
        </w:rPr>
        <w:t xml:space="preserve"> You can’t just show up in a different lab if you miss your regular lab session.</w:t>
      </w:r>
    </w:p>
    <w:p w14:paraId="6E5EF6B0" w14:textId="1CF521E6" w:rsidR="00E8373E" w:rsidRPr="001901DC" w:rsidRDefault="00F202FE" w:rsidP="00E8373E">
      <w:pPr>
        <w:pStyle w:val="ListParagraph"/>
        <w:numPr>
          <w:ilvl w:val="0"/>
          <w:numId w:val="13"/>
        </w:numPr>
        <w:ind w:left="720"/>
        <w:rPr>
          <w:rFonts w:ascii="Arial" w:hAnsi="Arial" w:cs="Arial"/>
          <w:sz w:val="20"/>
          <w:szCs w:val="20"/>
        </w:rPr>
      </w:pPr>
      <w:r w:rsidRPr="001901DC">
        <w:rPr>
          <w:rFonts w:ascii="Arial" w:hAnsi="Arial" w:cs="Arial"/>
          <w:sz w:val="20"/>
          <w:szCs w:val="20"/>
        </w:rPr>
        <w:t>Lab makeups follow t</w:t>
      </w:r>
      <w:r w:rsidR="00AA6DCB" w:rsidRPr="001901DC">
        <w:rPr>
          <w:rFonts w:ascii="Arial" w:hAnsi="Arial" w:cs="Arial"/>
          <w:sz w:val="20"/>
          <w:szCs w:val="20"/>
        </w:rPr>
        <w:t xml:space="preserve">he same policy of exam makeups </w:t>
      </w:r>
      <w:r w:rsidRPr="001901DC">
        <w:rPr>
          <w:rFonts w:ascii="Arial" w:hAnsi="Arial" w:cs="Arial"/>
          <w:sz w:val="20"/>
          <w:szCs w:val="20"/>
        </w:rPr>
        <w:t>and are at the discretion of your TA and our lab manager.</w:t>
      </w:r>
    </w:p>
    <w:p w14:paraId="77401826" w14:textId="29D398C3" w:rsidR="00F202FE" w:rsidRPr="001901DC" w:rsidRDefault="00F202FE" w:rsidP="00E8373E">
      <w:pPr>
        <w:pStyle w:val="ListParagraph"/>
        <w:numPr>
          <w:ilvl w:val="0"/>
          <w:numId w:val="13"/>
        </w:numPr>
        <w:ind w:left="720"/>
        <w:rPr>
          <w:rFonts w:ascii="Arial" w:hAnsi="Arial" w:cs="Arial"/>
          <w:sz w:val="20"/>
          <w:szCs w:val="20"/>
        </w:rPr>
      </w:pPr>
      <w:r w:rsidRPr="001901DC">
        <w:rPr>
          <w:rFonts w:ascii="Arial" w:hAnsi="Arial" w:cs="Arial"/>
          <w:sz w:val="20"/>
          <w:szCs w:val="20"/>
        </w:rPr>
        <w:t>Lab</w:t>
      </w:r>
      <w:r w:rsidR="009C18F0" w:rsidRPr="001901DC">
        <w:rPr>
          <w:rFonts w:ascii="Arial" w:hAnsi="Arial" w:cs="Arial"/>
          <w:sz w:val="20"/>
          <w:szCs w:val="20"/>
        </w:rPr>
        <w:t xml:space="preserve"> </w:t>
      </w:r>
      <w:r w:rsidR="00785F2B" w:rsidRPr="001901DC">
        <w:rPr>
          <w:rFonts w:ascii="Arial" w:hAnsi="Arial" w:cs="Arial"/>
          <w:sz w:val="20"/>
          <w:szCs w:val="20"/>
        </w:rPr>
        <w:t xml:space="preserve">sessions will begin </w:t>
      </w:r>
      <w:r w:rsidR="008338BD">
        <w:rPr>
          <w:rFonts w:ascii="Arial" w:hAnsi="Arial" w:cs="Arial"/>
          <w:sz w:val="20"/>
          <w:szCs w:val="20"/>
        </w:rPr>
        <w:t>the week of January 28</w:t>
      </w:r>
      <w:r w:rsidRPr="001901DC">
        <w:rPr>
          <w:rFonts w:ascii="Arial" w:hAnsi="Arial" w:cs="Arial"/>
          <w:sz w:val="20"/>
          <w:szCs w:val="20"/>
        </w:rPr>
        <w:t>. They meet in Lapham 241. Required suppl</w:t>
      </w:r>
      <w:r w:rsidR="004B6242" w:rsidRPr="001901DC">
        <w:rPr>
          <w:rFonts w:ascii="Arial" w:hAnsi="Arial" w:cs="Arial"/>
          <w:sz w:val="20"/>
          <w:szCs w:val="20"/>
        </w:rPr>
        <w:t>ies include a pencil, ruler, lab manual, and lab packet.</w:t>
      </w:r>
    </w:p>
    <w:p w14:paraId="4BAF591A" w14:textId="18313B59" w:rsidR="00F202FE" w:rsidRPr="001901DC" w:rsidRDefault="00F202FE" w:rsidP="00E8373E">
      <w:pPr>
        <w:pStyle w:val="ListParagraph"/>
        <w:numPr>
          <w:ilvl w:val="0"/>
          <w:numId w:val="13"/>
        </w:numPr>
        <w:ind w:left="720"/>
        <w:rPr>
          <w:rFonts w:ascii="Arial" w:hAnsi="Arial" w:cs="Arial"/>
          <w:sz w:val="20"/>
          <w:szCs w:val="20"/>
        </w:rPr>
      </w:pPr>
      <w:r w:rsidRPr="001901DC">
        <w:rPr>
          <w:rFonts w:ascii="Arial" w:hAnsi="Arial" w:cs="Arial"/>
          <w:sz w:val="20"/>
          <w:szCs w:val="20"/>
        </w:rPr>
        <w:t xml:space="preserve">There is a separate </w:t>
      </w:r>
      <w:r w:rsidR="00001D5A" w:rsidRPr="001901DC">
        <w:rPr>
          <w:rFonts w:ascii="Arial" w:hAnsi="Arial" w:cs="Arial"/>
          <w:sz w:val="20"/>
          <w:szCs w:val="20"/>
        </w:rPr>
        <w:t>Canvas</w:t>
      </w:r>
      <w:r w:rsidR="0037368E" w:rsidRPr="001901DC">
        <w:rPr>
          <w:rFonts w:ascii="Arial" w:hAnsi="Arial" w:cs="Arial"/>
          <w:sz w:val="20"/>
          <w:szCs w:val="20"/>
        </w:rPr>
        <w:t xml:space="preserve"> page for lab with the information and content you need.</w:t>
      </w:r>
    </w:p>
    <w:p w14:paraId="428DD157" w14:textId="4F3FBBBD" w:rsidR="00F202FE" w:rsidRPr="001901DC" w:rsidRDefault="00F202FE" w:rsidP="00E8373E">
      <w:pPr>
        <w:pStyle w:val="ListParagraph"/>
        <w:numPr>
          <w:ilvl w:val="0"/>
          <w:numId w:val="13"/>
        </w:numPr>
        <w:ind w:left="720"/>
        <w:rPr>
          <w:rFonts w:ascii="Arial" w:hAnsi="Arial" w:cs="Arial"/>
          <w:sz w:val="20"/>
          <w:szCs w:val="20"/>
        </w:rPr>
      </w:pPr>
      <w:r w:rsidRPr="001901DC">
        <w:rPr>
          <w:rFonts w:ascii="Arial" w:hAnsi="Arial" w:cs="Arial"/>
          <w:sz w:val="20"/>
          <w:szCs w:val="20"/>
        </w:rPr>
        <w:t xml:space="preserve">Contact Rob Graziano, lab manager with any lab issues or problems: 229-3648 or </w:t>
      </w:r>
      <w:hyperlink r:id="rId15" w:history="1">
        <w:r w:rsidRPr="001901DC">
          <w:rPr>
            <w:rStyle w:val="Hyperlink"/>
            <w:rFonts w:ascii="Arial" w:hAnsi="Arial" w:cs="Arial"/>
            <w:sz w:val="20"/>
            <w:szCs w:val="20"/>
          </w:rPr>
          <w:t>graziano@uwm.edu</w:t>
        </w:r>
      </w:hyperlink>
    </w:p>
    <w:p w14:paraId="55A4D670" w14:textId="5B121F8B" w:rsidR="00F202FE" w:rsidRPr="001901DC" w:rsidRDefault="00F202FE" w:rsidP="00E8373E">
      <w:pPr>
        <w:pStyle w:val="ListParagraph"/>
        <w:numPr>
          <w:ilvl w:val="0"/>
          <w:numId w:val="13"/>
        </w:numPr>
        <w:ind w:left="720"/>
        <w:rPr>
          <w:rFonts w:ascii="Arial" w:hAnsi="Arial" w:cs="Arial"/>
          <w:sz w:val="20"/>
          <w:szCs w:val="20"/>
        </w:rPr>
      </w:pPr>
      <w:r w:rsidRPr="001901DC">
        <w:rPr>
          <w:rFonts w:ascii="Arial" w:hAnsi="Arial" w:cs="Arial"/>
          <w:sz w:val="20"/>
          <w:szCs w:val="20"/>
        </w:rPr>
        <w:t>Labs are a separate part of this class and I have no input into your lab grade.</w:t>
      </w:r>
    </w:p>
    <w:p w14:paraId="2F72E601" w14:textId="77777777" w:rsidR="00310FAD" w:rsidRPr="001901DC" w:rsidRDefault="00310FAD" w:rsidP="004930C7">
      <w:pPr>
        <w:rPr>
          <w:rFonts w:ascii="Arial" w:hAnsi="Arial" w:cs="Arial"/>
          <w:b/>
        </w:rPr>
      </w:pPr>
    </w:p>
    <w:p w14:paraId="635D13DE" w14:textId="04D0093D" w:rsidR="00196FE8" w:rsidRPr="001901DC" w:rsidRDefault="00196FE8" w:rsidP="002C0B90">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EXTRA CREDIT</w:t>
      </w:r>
    </w:p>
    <w:p w14:paraId="3BFF179E" w14:textId="2E700725" w:rsidR="00196FE8" w:rsidRPr="001901DC" w:rsidRDefault="00196FE8" w:rsidP="00196FE8">
      <w:pPr>
        <w:pStyle w:val="ListParagraph"/>
        <w:numPr>
          <w:ilvl w:val="0"/>
          <w:numId w:val="21"/>
        </w:numPr>
        <w:rPr>
          <w:rFonts w:ascii="Arial" w:hAnsi="Arial" w:cs="Arial"/>
          <w:b/>
          <w:sz w:val="20"/>
          <w:szCs w:val="20"/>
        </w:rPr>
      </w:pPr>
      <w:r w:rsidRPr="001901DC">
        <w:rPr>
          <w:rFonts w:ascii="Arial" w:hAnsi="Arial" w:cs="Arial"/>
          <w:b/>
          <w:sz w:val="20"/>
          <w:szCs w:val="20"/>
        </w:rPr>
        <w:t>Optional geology field trip to Devil’s Lake and Baraboo, Wisconsin</w:t>
      </w:r>
      <w:r w:rsidR="002B0449" w:rsidRPr="001901DC">
        <w:rPr>
          <w:rFonts w:ascii="Arial" w:hAnsi="Arial" w:cs="Arial"/>
          <w:sz w:val="20"/>
          <w:szCs w:val="20"/>
        </w:rPr>
        <w:t xml:space="preserve">: </w:t>
      </w:r>
      <w:r w:rsidR="008338BD">
        <w:rPr>
          <w:rFonts w:ascii="Arial" w:hAnsi="Arial" w:cs="Arial"/>
          <w:sz w:val="20"/>
          <w:szCs w:val="20"/>
        </w:rPr>
        <w:t>April 2019</w:t>
      </w:r>
      <w:r w:rsidRPr="001901DC">
        <w:rPr>
          <w:rFonts w:ascii="Arial" w:hAnsi="Arial" w:cs="Arial"/>
          <w:sz w:val="20"/>
          <w:szCs w:val="20"/>
        </w:rPr>
        <w:t xml:space="preserve"> date TBD. Approximately times are 7:45 am to </w:t>
      </w:r>
      <w:r w:rsidR="009C18F0" w:rsidRPr="001901DC">
        <w:rPr>
          <w:rFonts w:ascii="Arial" w:hAnsi="Arial" w:cs="Arial"/>
          <w:sz w:val="20"/>
          <w:szCs w:val="20"/>
        </w:rPr>
        <w:t xml:space="preserve">6:00 pm. Cost </w:t>
      </w:r>
      <w:r w:rsidR="00970DD7" w:rsidRPr="001901DC">
        <w:rPr>
          <w:rFonts w:ascii="Arial" w:hAnsi="Arial" w:cs="Arial"/>
          <w:sz w:val="20"/>
          <w:szCs w:val="20"/>
        </w:rPr>
        <w:t xml:space="preserve">about </w:t>
      </w:r>
      <w:r w:rsidR="009C18F0" w:rsidRPr="001901DC">
        <w:rPr>
          <w:rFonts w:ascii="Arial" w:hAnsi="Arial" w:cs="Arial"/>
          <w:sz w:val="20"/>
          <w:szCs w:val="20"/>
        </w:rPr>
        <w:t>$30</w:t>
      </w:r>
      <w:r w:rsidR="007613DB" w:rsidRPr="001901DC">
        <w:rPr>
          <w:rFonts w:ascii="Arial" w:hAnsi="Arial" w:cs="Arial"/>
          <w:sz w:val="20"/>
          <w:szCs w:val="20"/>
        </w:rPr>
        <w:t xml:space="preserve">.  Participating students </w:t>
      </w:r>
      <w:r w:rsidR="00646201" w:rsidRPr="001901DC">
        <w:rPr>
          <w:rFonts w:ascii="Arial" w:hAnsi="Arial" w:cs="Arial"/>
          <w:sz w:val="20"/>
          <w:szCs w:val="20"/>
        </w:rPr>
        <w:t>will increase their class g</w:t>
      </w:r>
      <w:r w:rsidR="00864E15" w:rsidRPr="001901DC">
        <w:rPr>
          <w:rFonts w:ascii="Arial" w:hAnsi="Arial" w:cs="Arial"/>
          <w:sz w:val="20"/>
          <w:szCs w:val="20"/>
        </w:rPr>
        <w:t xml:space="preserve">rade by 2% by completing all </w:t>
      </w:r>
      <w:r w:rsidR="00646201" w:rsidRPr="001901DC">
        <w:rPr>
          <w:rFonts w:ascii="Arial" w:hAnsi="Arial" w:cs="Arial"/>
          <w:sz w:val="20"/>
          <w:szCs w:val="20"/>
        </w:rPr>
        <w:t>the following: signing the University waiver, attending the field trip on UWM-sponsored transportation (bus), and completing and submitting the field trip assignment successfully. Your TA will have the field trip tickets. You will be charge</w:t>
      </w:r>
      <w:r w:rsidR="00864E15" w:rsidRPr="001901DC">
        <w:rPr>
          <w:rFonts w:ascii="Arial" w:hAnsi="Arial" w:cs="Arial"/>
          <w:sz w:val="20"/>
          <w:szCs w:val="20"/>
        </w:rPr>
        <w:t>d</w:t>
      </w:r>
      <w:r w:rsidR="00646201" w:rsidRPr="001901DC">
        <w:rPr>
          <w:rFonts w:ascii="Arial" w:hAnsi="Arial" w:cs="Arial"/>
          <w:sz w:val="20"/>
          <w:szCs w:val="20"/>
        </w:rPr>
        <w:t xml:space="preserve"> for the field trip if you sign up and don’t show up</w:t>
      </w:r>
      <w:r w:rsidR="00F268B2" w:rsidRPr="001901DC">
        <w:rPr>
          <w:rFonts w:ascii="Arial" w:hAnsi="Arial" w:cs="Arial"/>
          <w:sz w:val="20"/>
          <w:szCs w:val="20"/>
        </w:rPr>
        <w:t>.</w:t>
      </w:r>
    </w:p>
    <w:p w14:paraId="5D2647B6" w14:textId="4F0DA5B0" w:rsidR="00646201" w:rsidRPr="001901DC" w:rsidRDefault="00646201" w:rsidP="00196FE8">
      <w:pPr>
        <w:pStyle w:val="ListParagraph"/>
        <w:numPr>
          <w:ilvl w:val="0"/>
          <w:numId w:val="21"/>
        </w:numPr>
        <w:rPr>
          <w:rFonts w:ascii="Arial" w:hAnsi="Arial" w:cs="Arial"/>
          <w:b/>
          <w:sz w:val="20"/>
          <w:szCs w:val="20"/>
        </w:rPr>
      </w:pPr>
      <w:r w:rsidRPr="001901DC">
        <w:rPr>
          <w:rFonts w:ascii="Arial" w:hAnsi="Arial" w:cs="Arial"/>
          <w:sz w:val="20"/>
          <w:szCs w:val="20"/>
        </w:rPr>
        <w:t>When possible, arrangements can be made to make the field trip accessible to students who need accommodations due to a physical disability.  The student must make these arrangements in conjunction with the instructor at least two weeks prior to the field trip.</w:t>
      </w:r>
    </w:p>
    <w:p w14:paraId="209A0063" w14:textId="4468464C" w:rsidR="00646201" w:rsidRPr="001901DC" w:rsidRDefault="00646201" w:rsidP="00196FE8">
      <w:pPr>
        <w:pStyle w:val="ListParagraph"/>
        <w:numPr>
          <w:ilvl w:val="0"/>
          <w:numId w:val="21"/>
        </w:numPr>
        <w:rPr>
          <w:rFonts w:ascii="Arial" w:hAnsi="Arial" w:cs="Arial"/>
          <w:b/>
          <w:sz w:val="20"/>
          <w:szCs w:val="20"/>
        </w:rPr>
      </w:pPr>
      <w:r w:rsidRPr="001901DC">
        <w:rPr>
          <w:rFonts w:ascii="Arial" w:hAnsi="Arial" w:cs="Arial"/>
          <w:b/>
          <w:sz w:val="20"/>
          <w:szCs w:val="20"/>
        </w:rPr>
        <w:t>Optional self-guided tour of the geological exhibits at the Milwaukee Public Museum:</w:t>
      </w:r>
      <w:r w:rsidRPr="001901DC">
        <w:rPr>
          <w:rFonts w:ascii="Arial" w:hAnsi="Arial" w:cs="Arial"/>
          <w:sz w:val="20"/>
          <w:szCs w:val="20"/>
        </w:rPr>
        <w:t xml:space="preserve"> Students who complete the answer sheets for this tour (80%) will increase their class grade by 2%. Tour answer sheets are available on the geology 100 </w:t>
      </w:r>
      <w:r w:rsidR="00864E15" w:rsidRPr="001901DC">
        <w:rPr>
          <w:rFonts w:ascii="Arial" w:hAnsi="Arial" w:cs="Arial"/>
          <w:sz w:val="20"/>
          <w:szCs w:val="20"/>
        </w:rPr>
        <w:t xml:space="preserve">lab </w:t>
      </w:r>
      <w:r w:rsidR="00001D5A" w:rsidRPr="001901DC">
        <w:rPr>
          <w:rFonts w:ascii="Arial" w:hAnsi="Arial" w:cs="Arial"/>
          <w:sz w:val="20"/>
          <w:szCs w:val="20"/>
        </w:rPr>
        <w:t>Canvas</w:t>
      </w:r>
      <w:r w:rsidR="00864E15" w:rsidRPr="001901DC">
        <w:rPr>
          <w:rFonts w:ascii="Arial" w:hAnsi="Arial" w:cs="Arial"/>
          <w:sz w:val="20"/>
          <w:szCs w:val="20"/>
        </w:rPr>
        <w:t xml:space="preserve"> page</w:t>
      </w:r>
      <w:r w:rsidRPr="001901DC">
        <w:rPr>
          <w:rFonts w:ascii="Arial" w:hAnsi="Arial" w:cs="Arial"/>
          <w:sz w:val="20"/>
          <w:szCs w:val="20"/>
        </w:rPr>
        <w:t>.  You must provide proof of museum admission by attaching your wristband to the completed answer sheets. Return completed work to your TA at the date established by your TA.</w:t>
      </w:r>
      <w:r w:rsidR="001F7BD4" w:rsidRPr="001901DC">
        <w:rPr>
          <w:rFonts w:ascii="Arial" w:hAnsi="Arial" w:cs="Arial"/>
          <w:sz w:val="20"/>
          <w:szCs w:val="20"/>
        </w:rPr>
        <w:t xml:space="preserve"> Museum </w:t>
      </w:r>
      <w:r w:rsidR="00A03E05" w:rsidRPr="001901DC">
        <w:rPr>
          <w:rFonts w:ascii="Arial" w:hAnsi="Arial" w:cs="Arial"/>
          <w:sz w:val="20"/>
          <w:szCs w:val="20"/>
        </w:rPr>
        <w:t>admission is free on the first Thursday of every month. Otherwise, admission is $14 with your UWM ID.</w:t>
      </w:r>
    </w:p>
    <w:p w14:paraId="251947D5" w14:textId="77777777" w:rsidR="00646201" w:rsidRPr="001901DC" w:rsidRDefault="00646201" w:rsidP="00646201">
      <w:pPr>
        <w:pStyle w:val="ListParagraph"/>
        <w:rPr>
          <w:rFonts w:ascii="Arial" w:hAnsi="Arial" w:cs="Arial"/>
          <w:b/>
          <w:sz w:val="20"/>
          <w:szCs w:val="20"/>
        </w:rPr>
      </w:pPr>
    </w:p>
    <w:p w14:paraId="65EE7254" w14:textId="77777777" w:rsidR="004930C7" w:rsidRPr="001901DC" w:rsidRDefault="004930C7" w:rsidP="002C0B90">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TEACHING POLICIES</w:t>
      </w:r>
    </w:p>
    <w:p w14:paraId="1079B648" w14:textId="5459F334" w:rsidR="00001D5A" w:rsidRPr="001901DC" w:rsidRDefault="00001D5A" w:rsidP="00001D5A">
      <w:pPr>
        <w:rPr>
          <w:rFonts w:ascii="Arial" w:hAnsi="Arial" w:cs="Arial"/>
          <w:sz w:val="20"/>
          <w:szCs w:val="20"/>
        </w:rPr>
      </w:pPr>
      <w:r w:rsidRPr="001901DC">
        <w:rPr>
          <w:rFonts w:ascii="Arial" w:hAnsi="Arial" w:cs="Arial"/>
          <w:sz w:val="20"/>
          <w:szCs w:val="20"/>
        </w:rPr>
        <w:t xml:space="preserve">We expect that students in this course behave honorably and abide by all relevant University policies.  Cheating, dishonesty, and destructive or disruptive behavior will not be tolerated.  All work handed in for credit must be entirely your own.  Make sure you are clear on the definition of </w:t>
      </w:r>
      <w:r w:rsidRPr="001901DC">
        <w:rPr>
          <w:rFonts w:ascii="Arial" w:hAnsi="Arial" w:cs="Arial"/>
          <w:b/>
          <w:sz w:val="20"/>
          <w:szCs w:val="20"/>
        </w:rPr>
        <w:t>academic misconduct</w:t>
      </w:r>
      <w:r w:rsidRPr="001901DC">
        <w:rPr>
          <w:rFonts w:ascii="Arial" w:hAnsi="Arial" w:cs="Arial"/>
          <w:sz w:val="20"/>
          <w:szCs w:val="20"/>
        </w:rPr>
        <w:t xml:space="preserve"> at the university, as I take these policies very seriously.  Students working with the Student Accessibility Center must present the appropriate documentation to me within the first two weeks of the semester and 72 hours prior to each exam.  If you will need accommodation in order to meet any of the requirements of this course, please contact me as soon as possible.  See </w:t>
      </w:r>
      <w:hyperlink r:id="rId16" w:history="1">
        <w:r w:rsidRPr="001901DC">
          <w:rPr>
            <w:rStyle w:val="Hyperlink"/>
            <w:rFonts w:ascii="Arial" w:hAnsi="Arial" w:cs="Arial"/>
            <w:sz w:val="20"/>
            <w:szCs w:val="20"/>
          </w:rPr>
          <w:t>https://uwm.edu/secu/wp-content/uploads/sites/122/2016/12/Syllabus-Links.pdf</w:t>
        </w:r>
      </w:hyperlink>
      <w:r w:rsidRPr="001901DC">
        <w:rPr>
          <w:rFonts w:ascii="Arial" w:hAnsi="Arial" w:cs="Arial"/>
          <w:sz w:val="20"/>
          <w:szCs w:val="20"/>
        </w:rPr>
        <w:t xml:space="preserve"> for more information regarding university policies.</w:t>
      </w:r>
    </w:p>
    <w:p w14:paraId="4848736B" w14:textId="06D588BF" w:rsidR="00E010E0" w:rsidRPr="001901DC" w:rsidRDefault="00E010E0" w:rsidP="004930C7">
      <w:pPr>
        <w:rPr>
          <w:rFonts w:ascii="Arial" w:hAnsi="Arial" w:cs="Arial"/>
          <w:b/>
        </w:rPr>
      </w:pPr>
    </w:p>
    <w:p w14:paraId="0CE61731" w14:textId="77777777" w:rsidR="009D511E" w:rsidRPr="001901DC" w:rsidRDefault="009D511E" w:rsidP="002C0B90">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COPYRIGHT</w:t>
      </w:r>
    </w:p>
    <w:p w14:paraId="72145DE2" w14:textId="1B19D63D" w:rsidR="004930C7" w:rsidRPr="001901DC" w:rsidRDefault="009D511E" w:rsidP="004930C7">
      <w:pPr>
        <w:rPr>
          <w:rFonts w:ascii="Arial" w:hAnsi="Arial" w:cs="Arial"/>
          <w:sz w:val="20"/>
          <w:szCs w:val="20"/>
        </w:rPr>
      </w:pPr>
      <w:r w:rsidRPr="001901DC">
        <w:rPr>
          <w:rFonts w:ascii="Arial" w:hAnsi="Arial" w:cs="Arial"/>
          <w:sz w:val="20"/>
          <w:szCs w:val="20"/>
        </w:rPr>
        <w:t xml:space="preserve">The </w:t>
      </w:r>
      <w:r w:rsidR="002E6286" w:rsidRPr="001901DC">
        <w:rPr>
          <w:rFonts w:ascii="Arial" w:hAnsi="Arial" w:cs="Arial"/>
          <w:sz w:val="20"/>
          <w:szCs w:val="20"/>
        </w:rPr>
        <w:t xml:space="preserve">syllabus, </w:t>
      </w:r>
      <w:r w:rsidRPr="001901DC">
        <w:rPr>
          <w:rFonts w:ascii="Arial" w:hAnsi="Arial" w:cs="Arial"/>
          <w:sz w:val="20"/>
          <w:szCs w:val="20"/>
        </w:rPr>
        <w:t>presentations, exam questions</w:t>
      </w:r>
      <w:r w:rsidR="004930C7" w:rsidRPr="001901DC">
        <w:rPr>
          <w:rFonts w:ascii="Arial" w:hAnsi="Arial" w:cs="Arial"/>
          <w:sz w:val="20"/>
          <w:szCs w:val="20"/>
        </w:rPr>
        <w:t xml:space="preserve">, study guides, </w:t>
      </w:r>
      <w:r w:rsidR="0038355E" w:rsidRPr="001901DC">
        <w:rPr>
          <w:rFonts w:ascii="Arial" w:hAnsi="Arial" w:cs="Arial"/>
          <w:sz w:val="20"/>
          <w:szCs w:val="20"/>
        </w:rPr>
        <w:t xml:space="preserve">concept sketches, </w:t>
      </w:r>
      <w:r w:rsidR="004930C7" w:rsidRPr="001901DC">
        <w:rPr>
          <w:rFonts w:ascii="Arial" w:hAnsi="Arial" w:cs="Arial"/>
          <w:sz w:val="20"/>
          <w:szCs w:val="20"/>
        </w:rPr>
        <w:t xml:space="preserve">and assignments </w:t>
      </w:r>
      <w:r w:rsidR="00310FAD" w:rsidRPr="001901DC">
        <w:rPr>
          <w:rFonts w:ascii="Arial" w:hAnsi="Arial" w:cs="Arial"/>
          <w:sz w:val="20"/>
          <w:szCs w:val="20"/>
        </w:rPr>
        <w:t>used in this class</w:t>
      </w:r>
      <w:r w:rsidR="004930C7" w:rsidRPr="001901DC">
        <w:rPr>
          <w:rFonts w:ascii="Arial" w:hAnsi="Arial" w:cs="Arial"/>
          <w:sz w:val="20"/>
          <w:szCs w:val="20"/>
        </w:rPr>
        <w:t xml:space="preserve"> are either my creations and/or supplied by the textbook </w:t>
      </w:r>
      <w:r w:rsidR="00970DD7" w:rsidRPr="001901DC">
        <w:rPr>
          <w:rFonts w:ascii="Arial" w:hAnsi="Arial" w:cs="Arial"/>
          <w:sz w:val="20"/>
          <w:szCs w:val="20"/>
        </w:rPr>
        <w:t>publisher and</w:t>
      </w:r>
      <w:r w:rsidR="004930C7" w:rsidRPr="001901DC">
        <w:rPr>
          <w:rFonts w:ascii="Arial" w:hAnsi="Arial" w:cs="Arial"/>
          <w:sz w:val="20"/>
          <w:szCs w:val="20"/>
        </w:rPr>
        <w:t xml:space="preserve"> are to be used solely for educational purposes.  In no way, shape, or form may this content, part of this content, or your summary of this content be sold for profit.  </w:t>
      </w:r>
    </w:p>
    <w:p w14:paraId="02B0FA1F" w14:textId="77777777" w:rsidR="00347D00" w:rsidRPr="001901DC" w:rsidRDefault="00347D00" w:rsidP="004930C7">
      <w:pPr>
        <w:rPr>
          <w:rFonts w:ascii="Arial" w:hAnsi="Arial" w:cs="Arial"/>
          <w:b/>
        </w:rPr>
      </w:pPr>
    </w:p>
    <w:p w14:paraId="5A78239E" w14:textId="77777777" w:rsidR="004930C7" w:rsidRPr="001901DC" w:rsidRDefault="004930C7" w:rsidP="002C0B90">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EMAIL</w:t>
      </w:r>
    </w:p>
    <w:p w14:paraId="4DFB529F" w14:textId="17FF7B27" w:rsidR="004930C7" w:rsidRPr="001901DC" w:rsidRDefault="004930C7" w:rsidP="004930C7">
      <w:pPr>
        <w:rPr>
          <w:rFonts w:ascii="Arial" w:hAnsi="Arial" w:cs="Arial"/>
          <w:sz w:val="20"/>
          <w:szCs w:val="20"/>
        </w:rPr>
      </w:pPr>
      <w:r w:rsidRPr="001901DC">
        <w:rPr>
          <w:rFonts w:ascii="Arial" w:hAnsi="Arial" w:cs="Arial"/>
          <w:sz w:val="20"/>
          <w:szCs w:val="20"/>
        </w:rPr>
        <w:t>Remember your email etiquette and sign your name on your email so I know whom it is coming from.  Put a note like “</w:t>
      </w:r>
      <w:r w:rsidR="003C2D19" w:rsidRPr="001901DC">
        <w:rPr>
          <w:rFonts w:ascii="Arial" w:hAnsi="Arial" w:cs="Arial"/>
          <w:b/>
          <w:sz w:val="20"/>
          <w:szCs w:val="20"/>
        </w:rPr>
        <w:t>Geo 10</w:t>
      </w:r>
      <w:r w:rsidR="004F3AB1" w:rsidRPr="001901DC">
        <w:rPr>
          <w:rFonts w:ascii="Arial" w:hAnsi="Arial" w:cs="Arial"/>
          <w:b/>
          <w:sz w:val="20"/>
          <w:szCs w:val="20"/>
        </w:rPr>
        <w:t>0-40</w:t>
      </w:r>
      <w:r w:rsidR="00552832">
        <w:rPr>
          <w:rFonts w:ascii="Arial" w:hAnsi="Arial" w:cs="Arial"/>
          <w:b/>
          <w:sz w:val="20"/>
          <w:szCs w:val="20"/>
        </w:rPr>
        <w:t>2</w:t>
      </w:r>
      <w:bookmarkStart w:id="0" w:name="_GoBack"/>
      <w:bookmarkEnd w:id="0"/>
      <w:r w:rsidRPr="001901DC">
        <w:rPr>
          <w:rFonts w:ascii="Arial" w:hAnsi="Arial" w:cs="Arial"/>
          <w:sz w:val="20"/>
          <w:szCs w:val="20"/>
        </w:rPr>
        <w:t>” in the subject section of the email so I don’t erase it</w:t>
      </w:r>
      <w:r w:rsidR="006F1257" w:rsidRPr="001901DC">
        <w:rPr>
          <w:rFonts w:ascii="Arial" w:hAnsi="Arial" w:cs="Arial"/>
          <w:sz w:val="20"/>
          <w:szCs w:val="20"/>
        </w:rPr>
        <w:t xml:space="preserve"> and I know which class you are in</w:t>
      </w:r>
      <w:r w:rsidRPr="001901DC">
        <w:rPr>
          <w:rFonts w:ascii="Arial" w:hAnsi="Arial" w:cs="Arial"/>
          <w:sz w:val="20"/>
          <w:szCs w:val="20"/>
        </w:rPr>
        <w:t>. I usually check my email at least once a day during the week, but sometimes not at all on the weekends.  Again, if you have a serious issue or complaint, p</w:t>
      </w:r>
      <w:r w:rsidR="00AA6DCB" w:rsidRPr="001901DC">
        <w:rPr>
          <w:rFonts w:ascii="Arial" w:hAnsi="Arial" w:cs="Arial"/>
          <w:sz w:val="20"/>
          <w:szCs w:val="20"/>
        </w:rPr>
        <w:t>lease come and see me in person as soon as possible.</w:t>
      </w:r>
    </w:p>
    <w:p w14:paraId="3D9D6FA9" w14:textId="77777777" w:rsidR="004930C7" w:rsidRPr="001901DC" w:rsidRDefault="004930C7" w:rsidP="004930C7">
      <w:pPr>
        <w:rPr>
          <w:rFonts w:ascii="Arial" w:hAnsi="Arial" w:cs="Arial"/>
          <w:sz w:val="20"/>
          <w:szCs w:val="20"/>
        </w:rPr>
      </w:pPr>
    </w:p>
    <w:p w14:paraId="5BD16E53" w14:textId="77777777" w:rsidR="004930C7" w:rsidRPr="001901DC" w:rsidRDefault="004930C7" w:rsidP="002C0B90">
      <w:pPr>
        <w:jc w:val="center"/>
        <w:rPr>
          <w:rFonts w:ascii="Arial" w:hAnsi="Arial" w:cs="Arial"/>
          <w:color w:val="31849B" w:themeColor="accent5" w:themeShade="BF"/>
          <w:sz w:val="28"/>
          <w:szCs w:val="28"/>
        </w:rPr>
      </w:pPr>
      <w:r w:rsidRPr="001901DC">
        <w:rPr>
          <w:rFonts w:ascii="Arial" w:hAnsi="Arial" w:cs="Arial"/>
          <w:b/>
          <w:color w:val="31849B" w:themeColor="accent5" w:themeShade="BF"/>
          <w:sz w:val="28"/>
          <w:szCs w:val="28"/>
        </w:rPr>
        <w:t>LEARNING IN THE UNIVERSITY</w:t>
      </w:r>
    </w:p>
    <w:p w14:paraId="64B45F4A" w14:textId="55049FF2" w:rsidR="0037368E" w:rsidRPr="001901DC" w:rsidRDefault="004930C7" w:rsidP="00AE42E4">
      <w:pPr>
        <w:rPr>
          <w:rFonts w:ascii="Arial" w:hAnsi="Arial" w:cs="Arial"/>
          <w:sz w:val="20"/>
          <w:szCs w:val="20"/>
        </w:rPr>
      </w:pPr>
      <w:r w:rsidRPr="001901DC">
        <w:rPr>
          <w:rFonts w:ascii="Arial" w:hAnsi="Arial" w:cs="Arial"/>
          <w:sz w:val="20"/>
          <w:szCs w:val="20"/>
        </w:rPr>
        <w:t xml:space="preserve">As a student, learning is your job and your responsibility.  Not only are you here to learn, you are also here to learn how to learn and how to communicate effectively.  I expect you to learn the material presented in this class and to </w:t>
      </w:r>
      <w:r w:rsidRPr="001901DC">
        <w:rPr>
          <w:rFonts w:ascii="Arial" w:hAnsi="Arial" w:cs="Arial"/>
          <w:sz w:val="20"/>
          <w:szCs w:val="20"/>
          <w:u w:val="single"/>
        </w:rPr>
        <w:t>apply</w:t>
      </w:r>
      <w:r w:rsidRPr="001901DC">
        <w:rPr>
          <w:rFonts w:ascii="Arial" w:hAnsi="Arial" w:cs="Arial"/>
          <w:sz w:val="20"/>
          <w:szCs w:val="20"/>
        </w:rPr>
        <w:t xml:space="preserve"> this knowledge. Memorizing and learning are not the same.  I am more than willing to spend extra time with you to help you understand the material covered.  Utilize the office hours I have available. </w:t>
      </w:r>
    </w:p>
    <w:p w14:paraId="11C157DA" w14:textId="77777777" w:rsidR="00817649" w:rsidRPr="001901DC" w:rsidRDefault="00817649" w:rsidP="004930C7">
      <w:pPr>
        <w:rPr>
          <w:rFonts w:ascii="Arial" w:hAnsi="Arial" w:cs="Arial"/>
          <w:sz w:val="20"/>
          <w:szCs w:val="20"/>
        </w:rPr>
      </w:pPr>
    </w:p>
    <w:p w14:paraId="4153EF42" w14:textId="68BB3BEC" w:rsidR="004930C7" w:rsidRPr="001901DC" w:rsidRDefault="004930C7" w:rsidP="002C0B90">
      <w:pPr>
        <w:jc w:val="center"/>
        <w:rPr>
          <w:rFonts w:ascii="Arial" w:hAnsi="Arial" w:cs="Arial"/>
          <w:color w:val="31849B" w:themeColor="accent5" w:themeShade="BF"/>
          <w:sz w:val="28"/>
          <w:szCs w:val="28"/>
        </w:rPr>
      </w:pPr>
      <w:r w:rsidRPr="001901DC">
        <w:rPr>
          <w:rFonts w:ascii="Arial" w:hAnsi="Arial" w:cs="Arial"/>
          <w:b/>
          <w:color w:val="31849B" w:themeColor="accent5" w:themeShade="BF"/>
          <w:sz w:val="28"/>
          <w:szCs w:val="28"/>
        </w:rPr>
        <w:t>HELPFUL HINTS FOR BEING SUCCESSFUL IN THIS CLASS</w:t>
      </w:r>
    </w:p>
    <w:p w14:paraId="4C0E7F22" w14:textId="147AD973" w:rsidR="004930C7" w:rsidRPr="001901DC" w:rsidRDefault="004930C7" w:rsidP="004930C7">
      <w:pPr>
        <w:numPr>
          <w:ilvl w:val="0"/>
          <w:numId w:val="6"/>
        </w:numPr>
        <w:rPr>
          <w:rFonts w:ascii="Arial" w:hAnsi="Arial" w:cs="Arial"/>
          <w:sz w:val="20"/>
          <w:szCs w:val="20"/>
        </w:rPr>
      </w:pPr>
      <w:r w:rsidRPr="001901DC">
        <w:rPr>
          <w:rFonts w:ascii="Arial" w:hAnsi="Arial" w:cs="Arial"/>
          <w:b/>
          <w:sz w:val="20"/>
          <w:szCs w:val="20"/>
        </w:rPr>
        <w:t>Attend lecture</w:t>
      </w:r>
      <w:r w:rsidRPr="001901DC">
        <w:rPr>
          <w:rFonts w:ascii="Arial" w:hAnsi="Arial" w:cs="Arial"/>
          <w:sz w:val="20"/>
          <w:szCs w:val="20"/>
        </w:rPr>
        <w:t xml:space="preserve"> – There is a direct relationship between lecture attendance and success in this class.  You will succ</w:t>
      </w:r>
      <w:r w:rsidR="0080009D" w:rsidRPr="001901DC">
        <w:rPr>
          <w:rFonts w:ascii="Arial" w:hAnsi="Arial" w:cs="Arial"/>
          <w:sz w:val="20"/>
          <w:szCs w:val="20"/>
        </w:rPr>
        <w:t xml:space="preserve">eed in this class (and </w:t>
      </w:r>
      <w:r w:rsidRPr="001901DC">
        <w:rPr>
          <w:rFonts w:ascii="Arial" w:hAnsi="Arial" w:cs="Arial"/>
          <w:sz w:val="20"/>
          <w:szCs w:val="20"/>
        </w:rPr>
        <w:t>learn something) by attending lecture and studying the text.</w:t>
      </w:r>
    </w:p>
    <w:p w14:paraId="6330121E" w14:textId="77777777" w:rsidR="00732778" w:rsidRPr="001901DC" w:rsidRDefault="00732778" w:rsidP="004930C7">
      <w:pPr>
        <w:numPr>
          <w:ilvl w:val="0"/>
          <w:numId w:val="6"/>
        </w:numPr>
        <w:rPr>
          <w:rFonts w:ascii="Arial" w:hAnsi="Arial" w:cs="Arial"/>
          <w:sz w:val="20"/>
          <w:szCs w:val="20"/>
        </w:rPr>
      </w:pPr>
      <w:r w:rsidRPr="001901DC">
        <w:rPr>
          <w:rFonts w:ascii="Arial" w:hAnsi="Arial" w:cs="Arial"/>
          <w:b/>
          <w:sz w:val="20"/>
          <w:szCs w:val="20"/>
        </w:rPr>
        <w:t xml:space="preserve">Stay in lecture </w:t>
      </w:r>
      <w:r w:rsidRPr="001901DC">
        <w:rPr>
          <w:rFonts w:ascii="Arial" w:hAnsi="Arial" w:cs="Arial"/>
          <w:sz w:val="20"/>
          <w:szCs w:val="20"/>
        </w:rPr>
        <w:t>– If you need to leave lecture early, please sit in the back of class.  Otherwise, show up on time a</w:t>
      </w:r>
      <w:r w:rsidR="008A6AF3" w:rsidRPr="001901DC">
        <w:rPr>
          <w:rFonts w:ascii="Arial" w:hAnsi="Arial" w:cs="Arial"/>
          <w:sz w:val="20"/>
          <w:szCs w:val="20"/>
        </w:rPr>
        <w:t>nd stay the entire class-time.</w:t>
      </w:r>
    </w:p>
    <w:p w14:paraId="4633EFC6" w14:textId="77777777" w:rsidR="00817649" w:rsidRPr="001901DC" w:rsidRDefault="00817649" w:rsidP="004930C7">
      <w:pPr>
        <w:numPr>
          <w:ilvl w:val="0"/>
          <w:numId w:val="6"/>
        </w:numPr>
        <w:rPr>
          <w:rFonts w:ascii="Arial" w:hAnsi="Arial" w:cs="Arial"/>
          <w:sz w:val="20"/>
          <w:szCs w:val="20"/>
        </w:rPr>
      </w:pPr>
      <w:r w:rsidRPr="001901DC">
        <w:rPr>
          <w:rFonts w:ascii="Arial" w:hAnsi="Arial" w:cs="Arial"/>
          <w:b/>
          <w:sz w:val="20"/>
          <w:szCs w:val="20"/>
        </w:rPr>
        <w:t xml:space="preserve">Do your homework </w:t>
      </w:r>
      <w:r w:rsidRPr="001901DC">
        <w:rPr>
          <w:rFonts w:ascii="Arial" w:hAnsi="Arial" w:cs="Arial"/>
          <w:sz w:val="20"/>
          <w:szCs w:val="20"/>
        </w:rPr>
        <w:t>– It is meant to help you learn the material, not just something to keep us both busy.</w:t>
      </w:r>
    </w:p>
    <w:p w14:paraId="518267D4" w14:textId="77777777" w:rsidR="006050AA" w:rsidRPr="001901DC" w:rsidRDefault="006050AA" w:rsidP="004930C7">
      <w:pPr>
        <w:numPr>
          <w:ilvl w:val="0"/>
          <w:numId w:val="6"/>
        </w:numPr>
        <w:rPr>
          <w:rFonts w:ascii="Arial" w:hAnsi="Arial" w:cs="Arial"/>
          <w:sz w:val="20"/>
          <w:szCs w:val="20"/>
        </w:rPr>
      </w:pPr>
      <w:r w:rsidRPr="001901DC">
        <w:rPr>
          <w:rFonts w:ascii="Arial" w:hAnsi="Arial" w:cs="Arial"/>
          <w:sz w:val="20"/>
          <w:szCs w:val="20"/>
        </w:rPr>
        <w:t>Spend 4-6 hours per week studying the material discussed in lecture.  Keep up weekly with the material.</w:t>
      </w:r>
    </w:p>
    <w:p w14:paraId="12D6153F" w14:textId="77777777" w:rsidR="004930C7" w:rsidRPr="001901DC" w:rsidRDefault="004930C7" w:rsidP="004930C7">
      <w:pPr>
        <w:numPr>
          <w:ilvl w:val="0"/>
          <w:numId w:val="6"/>
        </w:numPr>
        <w:rPr>
          <w:rFonts w:ascii="Arial" w:hAnsi="Arial" w:cs="Arial"/>
          <w:sz w:val="20"/>
          <w:szCs w:val="20"/>
        </w:rPr>
      </w:pPr>
      <w:r w:rsidRPr="001901DC">
        <w:rPr>
          <w:rFonts w:ascii="Arial" w:hAnsi="Arial" w:cs="Arial"/>
          <w:b/>
          <w:sz w:val="20"/>
          <w:szCs w:val="20"/>
        </w:rPr>
        <w:t xml:space="preserve">Study for exams: </w:t>
      </w:r>
      <w:r w:rsidRPr="001901DC">
        <w:rPr>
          <w:rFonts w:ascii="Arial" w:hAnsi="Arial" w:cs="Arial"/>
          <w:sz w:val="20"/>
          <w:szCs w:val="20"/>
        </w:rPr>
        <w:t xml:space="preserve">Use the </w:t>
      </w:r>
      <w:r w:rsidRPr="001901DC">
        <w:rPr>
          <w:rFonts w:ascii="Arial" w:hAnsi="Arial" w:cs="Arial"/>
          <w:b/>
          <w:i/>
          <w:sz w:val="20"/>
          <w:szCs w:val="20"/>
        </w:rPr>
        <w:t>What to Know</w:t>
      </w:r>
      <w:r w:rsidRPr="001901DC">
        <w:rPr>
          <w:rFonts w:ascii="Arial" w:hAnsi="Arial" w:cs="Arial"/>
          <w:sz w:val="20"/>
          <w:szCs w:val="20"/>
        </w:rPr>
        <w:t xml:space="preserve"> guides to aide in your study for the exams; if you are comfortable with the material on the guides, you should do well.</w:t>
      </w:r>
    </w:p>
    <w:p w14:paraId="39F9D493" w14:textId="77777777" w:rsidR="004930C7" w:rsidRPr="001901DC" w:rsidRDefault="004930C7" w:rsidP="004930C7">
      <w:pPr>
        <w:numPr>
          <w:ilvl w:val="0"/>
          <w:numId w:val="6"/>
        </w:numPr>
        <w:rPr>
          <w:rFonts w:ascii="Arial" w:hAnsi="Arial" w:cs="Arial"/>
          <w:sz w:val="20"/>
          <w:szCs w:val="20"/>
        </w:rPr>
      </w:pPr>
      <w:r w:rsidRPr="001901DC">
        <w:rPr>
          <w:rFonts w:ascii="Arial" w:hAnsi="Arial" w:cs="Arial"/>
          <w:sz w:val="20"/>
          <w:szCs w:val="20"/>
        </w:rPr>
        <w:t xml:space="preserve">While studying for exams, don’t try to guess the exam material.  Use your time to </w:t>
      </w:r>
      <w:r w:rsidRPr="001901DC">
        <w:rPr>
          <w:rFonts w:ascii="Arial" w:hAnsi="Arial" w:cs="Arial"/>
          <w:sz w:val="20"/>
          <w:szCs w:val="20"/>
          <w:u w:val="single"/>
        </w:rPr>
        <w:t>learn</w:t>
      </w:r>
      <w:r w:rsidRPr="001901DC">
        <w:rPr>
          <w:rFonts w:ascii="Arial" w:hAnsi="Arial" w:cs="Arial"/>
          <w:sz w:val="20"/>
          <w:szCs w:val="20"/>
        </w:rPr>
        <w:t xml:space="preserve"> the material covered.</w:t>
      </w:r>
    </w:p>
    <w:p w14:paraId="405CD834" w14:textId="77777777" w:rsidR="004930C7" w:rsidRPr="001901DC" w:rsidRDefault="004930C7" w:rsidP="004930C7">
      <w:pPr>
        <w:numPr>
          <w:ilvl w:val="0"/>
          <w:numId w:val="6"/>
        </w:numPr>
        <w:rPr>
          <w:rFonts w:ascii="Arial" w:hAnsi="Arial" w:cs="Arial"/>
          <w:sz w:val="20"/>
          <w:szCs w:val="20"/>
        </w:rPr>
      </w:pPr>
      <w:r w:rsidRPr="001901DC">
        <w:rPr>
          <w:rFonts w:ascii="Arial" w:hAnsi="Arial" w:cs="Arial"/>
          <w:b/>
          <w:sz w:val="20"/>
          <w:szCs w:val="20"/>
        </w:rPr>
        <w:t xml:space="preserve">Participate in lecture </w:t>
      </w:r>
      <w:r w:rsidRPr="001901DC">
        <w:rPr>
          <w:rFonts w:ascii="Arial" w:hAnsi="Arial" w:cs="Arial"/>
          <w:sz w:val="20"/>
          <w:szCs w:val="20"/>
        </w:rPr>
        <w:t xml:space="preserve">– Ask questions.  </w:t>
      </w:r>
    </w:p>
    <w:p w14:paraId="44DF23B3" w14:textId="77777777" w:rsidR="004930C7" w:rsidRPr="001901DC" w:rsidRDefault="004930C7" w:rsidP="004930C7">
      <w:pPr>
        <w:numPr>
          <w:ilvl w:val="0"/>
          <w:numId w:val="6"/>
        </w:numPr>
        <w:rPr>
          <w:rFonts w:ascii="Arial" w:hAnsi="Arial" w:cs="Arial"/>
          <w:sz w:val="20"/>
          <w:szCs w:val="20"/>
        </w:rPr>
      </w:pPr>
      <w:r w:rsidRPr="001901DC">
        <w:rPr>
          <w:rFonts w:ascii="Arial" w:hAnsi="Arial" w:cs="Arial"/>
          <w:sz w:val="20"/>
          <w:szCs w:val="20"/>
        </w:rPr>
        <w:t>Come to me personally with any problems or issues early in the semester when we can work out a remedy; these are often difficult to handle within the last few weeks of the semester.</w:t>
      </w:r>
    </w:p>
    <w:p w14:paraId="3F695794" w14:textId="47F4BCAF" w:rsidR="004930C7" w:rsidRPr="001901DC" w:rsidRDefault="004930C7" w:rsidP="004930C7">
      <w:pPr>
        <w:numPr>
          <w:ilvl w:val="0"/>
          <w:numId w:val="6"/>
        </w:numPr>
        <w:rPr>
          <w:rFonts w:ascii="Arial" w:hAnsi="Arial" w:cs="Arial"/>
          <w:sz w:val="20"/>
          <w:szCs w:val="20"/>
        </w:rPr>
      </w:pPr>
      <w:r w:rsidRPr="001901DC">
        <w:rPr>
          <w:rFonts w:ascii="Arial" w:hAnsi="Arial" w:cs="Arial"/>
          <w:b/>
          <w:sz w:val="20"/>
          <w:szCs w:val="20"/>
        </w:rPr>
        <w:t xml:space="preserve">Respect – </w:t>
      </w:r>
      <w:r w:rsidRPr="001901DC">
        <w:rPr>
          <w:rFonts w:ascii="Arial" w:hAnsi="Arial" w:cs="Arial"/>
          <w:sz w:val="20"/>
          <w:szCs w:val="20"/>
        </w:rPr>
        <w:t xml:space="preserve">For me, for your fellow students, and for yourself.  There are a large number of students in this class.  </w:t>
      </w:r>
    </w:p>
    <w:p w14:paraId="4751A288" w14:textId="4355200E" w:rsidR="004930C7" w:rsidRPr="001901DC" w:rsidRDefault="004930C7" w:rsidP="004930C7">
      <w:pPr>
        <w:numPr>
          <w:ilvl w:val="0"/>
          <w:numId w:val="6"/>
        </w:numPr>
        <w:rPr>
          <w:rFonts w:ascii="Arial" w:hAnsi="Arial" w:cs="Arial"/>
          <w:sz w:val="20"/>
          <w:szCs w:val="20"/>
        </w:rPr>
      </w:pPr>
      <w:r w:rsidRPr="001901DC">
        <w:rPr>
          <w:rFonts w:ascii="Arial" w:hAnsi="Arial" w:cs="Arial"/>
          <w:sz w:val="20"/>
          <w:szCs w:val="20"/>
        </w:rPr>
        <w:t>Students who are talking,</w:t>
      </w:r>
      <w:r w:rsidR="00F268B2" w:rsidRPr="001901DC">
        <w:rPr>
          <w:rFonts w:ascii="Arial" w:hAnsi="Arial" w:cs="Arial"/>
          <w:sz w:val="20"/>
          <w:szCs w:val="20"/>
        </w:rPr>
        <w:t xml:space="preserve"> listening to music</w:t>
      </w:r>
      <w:r w:rsidRPr="001901DC">
        <w:rPr>
          <w:rFonts w:ascii="Arial" w:hAnsi="Arial" w:cs="Arial"/>
          <w:sz w:val="20"/>
          <w:szCs w:val="20"/>
        </w:rPr>
        <w:t>,</w:t>
      </w:r>
      <w:r w:rsidR="00BE3E53" w:rsidRPr="001901DC">
        <w:rPr>
          <w:rFonts w:ascii="Arial" w:hAnsi="Arial" w:cs="Arial"/>
          <w:sz w:val="20"/>
          <w:szCs w:val="20"/>
        </w:rPr>
        <w:t xml:space="preserve"> texting, </w:t>
      </w:r>
      <w:r w:rsidR="00F268B2" w:rsidRPr="001901DC">
        <w:rPr>
          <w:rFonts w:ascii="Arial" w:hAnsi="Arial" w:cs="Arial"/>
          <w:sz w:val="20"/>
          <w:szCs w:val="20"/>
        </w:rPr>
        <w:t xml:space="preserve">using social media, </w:t>
      </w:r>
      <w:r w:rsidR="00BE3E53" w:rsidRPr="001901DC">
        <w:rPr>
          <w:rFonts w:ascii="Arial" w:hAnsi="Arial" w:cs="Arial"/>
          <w:sz w:val="20"/>
          <w:szCs w:val="20"/>
        </w:rPr>
        <w:t>etc. will</w:t>
      </w:r>
      <w:r w:rsidRPr="001901DC">
        <w:rPr>
          <w:rFonts w:ascii="Arial" w:hAnsi="Arial" w:cs="Arial"/>
          <w:sz w:val="20"/>
          <w:szCs w:val="20"/>
        </w:rPr>
        <w:t xml:space="preserve"> </w:t>
      </w:r>
      <w:r w:rsidR="00BE3E53" w:rsidRPr="001901DC">
        <w:rPr>
          <w:rFonts w:ascii="Arial" w:hAnsi="Arial" w:cs="Arial"/>
          <w:sz w:val="20"/>
          <w:szCs w:val="20"/>
        </w:rPr>
        <w:t xml:space="preserve">be </w:t>
      </w:r>
      <w:r w:rsidRPr="001901DC">
        <w:rPr>
          <w:rFonts w:ascii="Arial" w:hAnsi="Arial" w:cs="Arial"/>
          <w:sz w:val="20"/>
          <w:szCs w:val="20"/>
        </w:rPr>
        <w:t>asked to leave lecture.</w:t>
      </w:r>
      <w:r w:rsidR="00BE3E53" w:rsidRPr="001901DC">
        <w:rPr>
          <w:rFonts w:ascii="Arial" w:hAnsi="Arial" w:cs="Arial"/>
          <w:sz w:val="20"/>
          <w:szCs w:val="20"/>
        </w:rPr>
        <w:t xml:space="preserve">  Both students and</w:t>
      </w:r>
      <w:r w:rsidR="009C728C" w:rsidRPr="001901DC">
        <w:rPr>
          <w:rFonts w:ascii="Arial" w:hAnsi="Arial" w:cs="Arial"/>
          <w:sz w:val="20"/>
          <w:szCs w:val="20"/>
        </w:rPr>
        <w:t xml:space="preserve"> professors find these habits</w:t>
      </w:r>
      <w:r w:rsidR="00BE3E53" w:rsidRPr="001901DC">
        <w:rPr>
          <w:rFonts w:ascii="Arial" w:hAnsi="Arial" w:cs="Arial"/>
          <w:sz w:val="20"/>
          <w:szCs w:val="20"/>
        </w:rPr>
        <w:t xml:space="preserve"> distracting and disrespectful.</w:t>
      </w:r>
    </w:p>
    <w:p w14:paraId="59F1215A" w14:textId="07B8B40A" w:rsidR="00C31FA4" w:rsidRPr="001901DC" w:rsidRDefault="00C31FA4">
      <w:pPr>
        <w:rPr>
          <w:rFonts w:ascii="Arial" w:hAnsi="Arial" w:cs="Arial"/>
          <w:sz w:val="20"/>
          <w:szCs w:val="20"/>
        </w:rPr>
      </w:pPr>
    </w:p>
    <w:p w14:paraId="1D15D141" w14:textId="77777777" w:rsidR="00C31FA4" w:rsidRPr="001901DC" w:rsidRDefault="00C31FA4" w:rsidP="002C0B90">
      <w:pPr>
        <w:jc w:val="center"/>
        <w:rPr>
          <w:rFonts w:ascii="Arial" w:hAnsi="Arial" w:cs="Arial"/>
          <w:b/>
          <w:color w:val="31849B" w:themeColor="accent5" w:themeShade="BF"/>
          <w:sz w:val="28"/>
          <w:szCs w:val="28"/>
        </w:rPr>
      </w:pPr>
      <w:r w:rsidRPr="001901DC">
        <w:rPr>
          <w:rFonts w:ascii="Arial" w:hAnsi="Arial" w:cs="Arial"/>
          <w:b/>
          <w:color w:val="31849B" w:themeColor="accent5" w:themeShade="BF"/>
          <w:sz w:val="28"/>
          <w:szCs w:val="28"/>
        </w:rPr>
        <w:t>GER STATEMENT</w:t>
      </w:r>
    </w:p>
    <w:p w14:paraId="600653A5" w14:textId="6538DB43" w:rsidR="00C31FA4" w:rsidRPr="001901DC" w:rsidRDefault="00F606F0">
      <w:pPr>
        <w:rPr>
          <w:rFonts w:ascii="Arial" w:hAnsi="Arial" w:cs="Arial"/>
          <w:sz w:val="20"/>
          <w:szCs w:val="20"/>
        </w:rPr>
      </w:pPr>
      <w:r w:rsidRPr="001901DC">
        <w:rPr>
          <w:rFonts w:ascii="Arial" w:hAnsi="Arial" w:cs="Arial"/>
          <w:sz w:val="20"/>
          <w:szCs w:val="20"/>
        </w:rPr>
        <w:t>This course meets the following</w:t>
      </w:r>
      <w:r w:rsidR="00951C9C" w:rsidRPr="001901DC">
        <w:rPr>
          <w:rFonts w:ascii="Arial" w:hAnsi="Arial" w:cs="Arial"/>
          <w:sz w:val="20"/>
          <w:szCs w:val="20"/>
        </w:rPr>
        <w:t xml:space="preserve"> learning outcomes as included in the</w:t>
      </w:r>
      <w:r w:rsidR="00C31FA4" w:rsidRPr="001901DC">
        <w:rPr>
          <w:rFonts w:ascii="Arial" w:hAnsi="Arial" w:cs="Arial"/>
          <w:sz w:val="20"/>
          <w:szCs w:val="20"/>
        </w:rPr>
        <w:t xml:space="preserve"> </w:t>
      </w:r>
      <w:r w:rsidR="00C31FA4" w:rsidRPr="001901DC">
        <w:rPr>
          <w:rFonts w:ascii="Arial" w:hAnsi="Arial" w:cs="Arial"/>
          <w:b/>
          <w:sz w:val="20"/>
          <w:szCs w:val="20"/>
        </w:rPr>
        <w:t>UWM General Education Requirements in t</w:t>
      </w:r>
      <w:r w:rsidR="00E43300" w:rsidRPr="001901DC">
        <w:rPr>
          <w:rFonts w:ascii="Arial" w:hAnsi="Arial" w:cs="Arial"/>
          <w:b/>
          <w:sz w:val="20"/>
          <w:szCs w:val="20"/>
        </w:rPr>
        <w:t>he D</w:t>
      </w:r>
      <w:r w:rsidRPr="001901DC">
        <w:rPr>
          <w:rFonts w:ascii="Arial" w:hAnsi="Arial" w:cs="Arial"/>
          <w:b/>
          <w:sz w:val="20"/>
          <w:szCs w:val="20"/>
        </w:rPr>
        <w:t>ivision of Natural Sciences</w:t>
      </w:r>
      <w:r w:rsidRPr="001901DC">
        <w:rPr>
          <w:rFonts w:ascii="Arial" w:hAnsi="Arial" w:cs="Arial"/>
          <w:sz w:val="20"/>
          <w:szCs w:val="20"/>
        </w:rPr>
        <w:t>:</w:t>
      </w:r>
    </w:p>
    <w:p w14:paraId="4DD0EFF3" w14:textId="1B8FD83C" w:rsidR="00F606F0" w:rsidRPr="001901DC" w:rsidRDefault="00F606F0" w:rsidP="00F606F0">
      <w:pPr>
        <w:pStyle w:val="ListParagraph"/>
        <w:numPr>
          <w:ilvl w:val="0"/>
          <w:numId w:val="23"/>
        </w:numPr>
        <w:rPr>
          <w:rFonts w:ascii="Arial" w:hAnsi="Arial" w:cs="Arial"/>
          <w:sz w:val="20"/>
          <w:szCs w:val="20"/>
        </w:rPr>
      </w:pPr>
      <w:r w:rsidRPr="001901DC">
        <w:rPr>
          <w:rFonts w:ascii="Arial" w:hAnsi="Arial" w:cs="Arial"/>
          <w:sz w:val="20"/>
          <w:szCs w:val="20"/>
        </w:rPr>
        <w:t>Students will be able to understand and apply the major concepts on a natural science discipline, including its breadth and relationship to other disciplines</w:t>
      </w:r>
    </w:p>
    <w:p w14:paraId="7192A646" w14:textId="29F1C53B" w:rsidR="00F606F0" w:rsidRPr="001901DC" w:rsidRDefault="00F606F0" w:rsidP="00F606F0">
      <w:pPr>
        <w:pStyle w:val="ListParagraph"/>
        <w:numPr>
          <w:ilvl w:val="0"/>
          <w:numId w:val="23"/>
        </w:numPr>
        <w:rPr>
          <w:rFonts w:ascii="Arial" w:hAnsi="Arial" w:cs="Arial"/>
          <w:sz w:val="20"/>
          <w:szCs w:val="20"/>
        </w:rPr>
      </w:pPr>
      <w:r w:rsidRPr="001901DC">
        <w:rPr>
          <w:rFonts w:ascii="Arial" w:hAnsi="Arial" w:cs="Arial"/>
          <w:sz w:val="20"/>
          <w:szCs w:val="20"/>
        </w:rPr>
        <w:t>Students will be able to explain and illustrate the relationships between experiments, models, theories, and laws</w:t>
      </w:r>
    </w:p>
    <w:p w14:paraId="786731E3" w14:textId="3B283456" w:rsidR="00F606F0" w:rsidRPr="001901DC" w:rsidRDefault="00F606F0" w:rsidP="00F606F0">
      <w:pPr>
        <w:pStyle w:val="ListParagraph"/>
        <w:numPr>
          <w:ilvl w:val="0"/>
          <w:numId w:val="23"/>
        </w:numPr>
        <w:rPr>
          <w:rFonts w:ascii="Arial" w:hAnsi="Arial" w:cs="Arial"/>
          <w:sz w:val="20"/>
          <w:szCs w:val="20"/>
        </w:rPr>
      </w:pPr>
      <w:r w:rsidRPr="001901DC">
        <w:rPr>
          <w:rFonts w:ascii="Arial" w:hAnsi="Arial" w:cs="Arial"/>
          <w:sz w:val="20"/>
          <w:szCs w:val="20"/>
        </w:rPr>
        <w:t>Students will be able to demonstrate an understanding of the processes of generating and testing data, and apply this knowledge to the solution of problems</w:t>
      </w:r>
    </w:p>
    <w:p w14:paraId="4C2200BD" w14:textId="3141B55E" w:rsidR="00951C9C" w:rsidRPr="001901DC" w:rsidRDefault="00E43300" w:rsidP="00951C9C">
      <w:pPr>
        <w:rPr>
          <w:rFonts w:ascii="Arial" w:hAnsi="Arial" w:cs="Arial"/>
          <w:sz w:val="20"/>
          <w:szCs w:val="20"/>
        </w:rPr>
      </w:pPr>
      <w:r w:rsidRPr="001901DC">
        <w:rPr>
          <w:rFonts w:ascii="Arial" w:hAnsi="Arial" w:cs="Arial"/>
          <w:sz w:val="20"/>
          <w:szCs w:val="20"/>
        </w:rPr>
        <w:t xml:space="preserve">This course also addresses the following </w:t>
      </w:r>
      <w:r w:rsidRPr="001901DC">
        <w:rPr>
          <w:rFonts w:ascii="Arial" w:hAnsi="Arial" w:cs="Arial"/>
          <w:b/>
          <w:sz w:val="20"/>
          <w:szCs w:val="20"/>
        </w:rPr>
        <w:t>UW System Shared Learning Goals</w:t>
      </w:r>
      <w:r w:rsidRPr="001901DC">
        <w:rPr>
          <w:rFonts w:ascii="Arial" w:hAnsi="Arial" w:cs="Arial"/>
          <w:sz w:val="20"/>
          <w:szCs w:val="20"/>
        </w:rPr>
        <w:t>:</w:t>
      </w:r>
    </w:p>
    <w:p w14:paraId="514077D3" w14:textId="76536F7E" w:rsidR="00E43300" w:rsidRPr="001901DC" w:rsidRDefault="00E43300" w:rsidP="00E43300">
      <w:pPr>
        <w:pStyle w:val="ListParagraph"/>
        <w:numPr>
          <w:ilvl w:val="0"/>
          <w:numId w:val="24"/>
        </w:numPr>
        <w:rPr>
          <w:rFonts w:ascii="Arial" w:hAnsi="Arial" w:cs="Arial"/>
          <w:sz w:val="20"/>
          <w:szCs w:val="20"/>
        </w:rPr>
      </w:pPr>
      <w:r w:rsidRPr="001901DC">
        <w:rPr>
          <w:rFonts w:ascii="Arial" w:hAnsi="Arial" w:cs="Arial"/>
          <w:sz w:val="20"/>
          <w:szCs w:val="20"/>
        </w:rPr>
        <w:t>Knowledge of Human Cultures and the Natural World</w:t>
      </w:r>
    </w:p>
    <w:p w14:paraId="66CA34AB" w14:textId="7E8EBB6F" w:rsidR="00E43300" w:rsidRPr="001901DC" w:rsidRDefault="00E43300" w:rsidP="00E43300">
      <w:pPr>
        <w:pStyle w:val="ListParagraph"/>
        <w:numPr>
          <w:ilvl w:val="0"/>
          <w:numId w:val="24"/>
        </w:numPr>
        <w:rPr>
          <w:rFonts w:ascii="Arial" w:hAnsi="Arial" w:cs="Arial"/>
          <w:sz w:val="20"/>
          <w:szCs w:val="20"/>
        </w:rPr>
      </w:pPr>
      <w:r w:rsidRPr="001901DC">
        <w:rPr>
          <w:rFonts w:ascii="Arial" w:hAnsi="Arial" w:cs="Arial"/>
          <w:sz w:val="20"/>
          <w:szCs w:val="20"/>
        </w:rPr>
        <w:t>Critical and Creative Thinking Skills</w:t>
      </w:r>
    </w:p>
    <w:p w14:paraId="4DEBC2C2" w14:textId="1FF1C6CB" w:rsidR="00F116BA" w:rsidRPr="001901DC" w:rsidRDefault="00E43300" w:rsidP="00001D5A">
      <w:pPr>
        <w:pStyle w:val="ListParagraph"/>
        <w:numPr>
          <w:ilvl w:val="0"/>
          <w:numId w:val="24"/>
        </w:numPr>
        <w:rPr>
          <w:rFonts w:ascii="Arial" w:hAnsi="Arial" w:cs="Arial"/>
          <w:sz w:val="20"/>
          <w:szCs w:val="20"/>
        </w:rPr>
      </w:pPr>
      <w:r w:rsidRPr="001901DC">
        <w:rPr>
          <w:rFonts w:ascii="Arial" w:hAnsi="Arial" w:cs="Arial"/>
          <w:sz w:val="20"/>
          <w:szCs w:val="20"/>
        </w:rPr>
        <w:t>Effective Communication Skills</w:t>
      </w:r>
    </w:p>
    <w:sectPr w:rsidR="00F116BA" w:rsidRPr="001901DC" w:rsidSect="007E780D">
      <w:type w:val="continuous"/>
      <w:pgSz w:w="12240" w:h="15840"/>
      <w:pgMar w:top="576"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1BD75" w14:textId="77777777" w:rsidR="00F8396F" w:rsidRDefault="00F8396F" w:rsidP="00C1150B">
      <w:r>
        <w:separator/>
      </w:r>
    </w:p>
  </w:endnote>
  <w:endnote w:type="continuationSeparator" w:id="0">
    <w:p w14:paraId="5AD49C0E" w14:textId="77777777" w:rsidR="00F8396F" w:rsidRDefault="00F8396F" w:rsidP="00C11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ＭＳ 明朝"/>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25AE4" w14:textId="77777777" w:rsidR="00F8396F" w:rsidRDefault="00F8396F" w:rsidP="00C1150B">
      <w:r>
        <w:separator/>
      </w:r>
    </w:p>
  </w:footnote>
  <w:footnote w:type="continuationSeparator" w:id="0">
    <w:p w14:paraId="42BCD319" w14:textId="77777777" w:rsidR="00F8396F" w:rsidRDefault="00F8396F" w:rsidP="00C115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3B05FE"/>
    <w:multiLevelType w:val="hybridMultilevel"/>
    <w:tmpl w:val="DA94E54E"/>
    <w:lvl w:ilvl="0" w:tplc="0409000F">
      <w:start w:val="1"/>
      <w:numFmt w:val="decimal"/>
      <w:lvlText w:val="%1."/>
      <w:lvlJc w:val="left"/>
      <w:pPr>
        <w:ind w:left="2209" w:hanging="360"/>
      </w:pPr>
    </w:lvl>
    <w:lvl w:ilvl="1" w:tplc="04090019">
      <w:start w:val="1"/>
      <w:numFmt w:val="lowerLetter"/>
      <w:lvlText w:val="%2."/>
      <w:lvlJc w:val="left"/>
      <w:pPr>
        <w:ind w:left="2929" w:hanging="360"/>
      </w:pPr>
    </w:lvl>
    <w:lvl w:ilvl="2" w:tplc="0409001B" w:tentative="1">
      <w:start w:val="1"/>
      <w:numFmt w:val="lowerRoman"/>
      <w:lvlText w:val="%3."/>
      <w:lvlJc w:val="right"/>
      <w:pPr>
        <w:ind w:left="3649" w:hanging="180"/>
      </w:pPr>
    </w:lvl>
    <w:lvl w:ilvl="3" w:tplc="0409000F" w:tentative="1">
      <w:start w:val="1"/>
      <w:numFmt w:val="decimal"/>
      <w:lvlText w:val="%4."/>
      <w:lvlJc w:val="left"/>
      <w:pPr>
        <w:ind w:left="4369" w:hanging="360"/>
      </w:pPr>
    </w:lvl>
    <w:lvl w:ilvl="4" w:tplc="04090019" w:tentative="1">
      <w:start w:val="1"/>
      <w:numFmt w:val="lowerLetter"/>
      <w:lvlText w:val="%5."/>
      <w:lvlJc w:val="left"/>
      <w:pPr>
        <w:ind w:left="5089" w:hanging="360"/>
      </w:pPr>
    </w:lvl>
    <w:lvl w:ilvl="5" w:tplc="0409001B" w:tentative="1">
      <w:start w:val="1"/>
      <w:numFmt w:val="lowerRoman"/>
      <w:lvlText w:val="%6."/>
      <w:lvlJc w:val="right"/>
      <w:pPr>
        <w:ind w:left="5809" w:hanging="180"/>
      </w:pPr>
    </w:lvl>
    <w:lvl w:ilvl="6" w:tplc="0409000F" w:tentative="1">
      <w:start w:val="1"/>
      <w:numFmt w:val="decimal"/>
      <w:lvlText w:val="%7."/>
      <w:lvlJc w:val="left"/>
      <w:pPr>
        <w:ind w:left="6529" w:hanging="360"/>
      </w:pPr>
    </w:lvl>
    <w:lvl w:ilvl="7" w:tplc="04090019" w:tentative="1">
      <w:start w:val="1"/>
      <w:numFmt w:val="lowerLetter"/>
      <w:lvlText w:val="%8."/>
      <w:lvlJc w:val="left"/>
      <w:pPr>
        <w:ind w:left="7249" w:hanging="360"/>
      </w:pPr>
    </w:lvl>
    <w:lvl w:ilvl="8" w:tplc="0409001B" w:tentative="1">
      <w:start w:val="1"/>
      <w:numFmt w:val="lowerRoman"/>
      <w:lvlText w:val="%9."/>
      <w:lvlJc w:val="right"/>
      <w:pPr>
        <w:ind w:left="7969" w:hanging="180"/>
      </w:pPr>
    </w:lvl>
  </w:abstractNum>
  <w:abstractNum w:abstractNumId="6" w15:restartNumberingAfterBreak="0">
    <w:nsid w:val="0C1064CA"/>
    <w:multiLevelType w:val="hybridMultilevel"/>
    <w:tmpl w:val="6ADC12FA"/>
    <w:lvl w:ilvl="0" w:tplc="0409000F">
      <w:start w:val="1"/>
      <w:numFmt w:val="decimal"/>
      <w:lvlText w:val="%1."/>
      <w:lvlJc w:val="left"/>
      <w:pPr>
        <w:ind w:left="288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0E936180"/>
    <w:multiLevelType w:val="hybridMultilevel"/>
    <w:tmpl w:val="014C324E"/>
    <w:lvl w:ilvl="0" w:tplc="0409000F">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15:restartNumberingAfterBreak="0">
    <w:nsid w:val="12B9754E"/>
    <w:multiLevelType w:val="hybridMultilevel"/>
    <w:tmpl w:val="128CC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D9664E"/>
    <w:multiLevelType w:val="hybridMultilevel"/>
    <w:tmpl w:val="FB045A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D7000CA"/>
    <w:multiLevelType w:val="hybridMultilevel"/>
    <w:tmpl w:val="03F4F994"/>
    <w:lvl w:ilvl="0" w:tplc="0409000F">
      <w:start w:val="1"/>
      <w:numFmt w:val="decimal"/>
      <w:lvlText w:val="%1."/>
      <w:lvlJc w:val="left"/>
      <w:pPr>
        <w:ind w:left="2209" w:hanging="360"/>
      </w:pPr>
    </w:lvl>
    <w:lvl w:ilvl="1" w:tplc="04090019">
      <w:start w:val="1"/>
      <w:numFmt w:val="lowerLetter"/>
      <w:lvlText w:val="%2."/>
      <w:lvlJc w:val="left"/>
      <w:pPr>
        <w:ind w:left="2929" w:hanging="360"/>
      </w:pPr>
    </w:lvl>
    <w:lvl w:ilvl="2" w:tplc="0409001B" w:tentative="1">
      <w:start w:val="1"/>
      <w:numFmt w:val="lowerRoman"/>
      <w:lvlText w:val="%3."/>
      <w:lvlJc w:val="right"/>
      <w:pPr>
        <w:ind w:left="3649" w:hanging="180"/>
      </w:pPr>
    </w:lvl>
    <w:lvl w:ilvl="3" w:tplc="0409000F" w:tentative="1">
      <w:start w:val="1"/>
      <w:numFmt w:val="decimal"/>
      <w:lvlText w:val="%4."/>
      <w:lvlJc w:val="left"/>
      <w:pPr>
        <w:ind w:left="4369" w:hanging="360"/>
      </w:pPr>
    </w:lvl>
    <w:lvl w:ilvl="4" w:tplc="04090019" w:tentative="1">
      <w:start w:val="1"/>
      <w:numFmt w:val="lowerLetter"/>
      <w:lvlText w:val="%5."/>
      <w:lvlJc w:val="left"/>
      <w:pPr>
        <w:ind w:left="5089" w:hanging="360"/>
      </w:pPr>
    </w:lvl>
    <w:lvl w:ilvl="5" w:tplc="0409001B" w:tentative="1">
      <w:start w:val="1"/>
      <w:numFmt w:val="lowerRoman"/>
      <w:lvlText w:val="%6."/>
      <w:lvlJc w:val="right"/>
      <w:pPr>
        <w:ind w:left="5809" w:hanging="180"/>
      </w:pPr>
    </w:lvl>
    <w:lvl w:ilvl="6" w:tplc="0409000F" w:tentative="1">
      <w:start w:val="1"/>
      <w:numFmt w:val="decimal"/>
      <w:lvlText w:val="%7."/>
      <w:lvlJc w:val="left"/>
      <w:pPr>
        <w:ind w:left="6529" w:hanging="360"/>
      </w:pPr>
    </w:lvl>
    <w:lvl w:ilvl="7" w:tplc="04090019" w:tentative="1">
      <w:start w:val="1"/>
      <w:numFmt w:val="lowerLetter"/>
      <w:lvlText w:val="%8."/>
      <w:lvlJc w:val="left"/>
      <w:pPr>
        <w:ind w:left="7249" w:hanging="360"/>
      </w:pPr>
    </w:lvl>
    <w:lvl w:ilvl="8" w:tplc="0409001B" w:tentative="1">
      <w:start w:val="1"/>
      <w:numFmt w:val="lowerRoman"/>
      <w:lvlText w:val="%9."/>
      <w:lvlJc w:val="right"/>
      <w:pPr>
        <w:ind w:left="7969" w:hanging="180"/>
      </w:pPr>
    </w:lvl>
  </w:abstractNum>
  <w:abstractNum w:abstractNumId="11" w15:restartNumberingAfterBreak="0">
    <w:nsid w:val="1E55486F"/>
    <w:multiLevelType w:val="hybridMultilevel"/>
    <w:tmpl w:val="2A54490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FCD4442"/>
    <w:multiLevelType w:val="hybridMultilevel"/>
    <w:tmpl w:val="AE8253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1FE954CA"/>
    <w:multiLevelType w:val="hybridMultilevel"/>
    <w:tmpl w:val="A9BADA56"/>
    <w:lvl w:ilvl="0" w:tplc="AF140640">
      <w:start w:val="1"/>
      <w:numFmt w:val="lowerLetter"/>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1E62FA"/>
    <w:multiLevelType w:val="hybridMultilevel"/>
    <w:tmpl w:val="DF101754"/>
    <w:lvl w:ilvl="0" w:tplc="0409000F">
      <w:start w:val="1"/>
      <w:numFmt w:val="decimal"/>
      <w:lvlText w:val="%1."/>
      <w:lvlJc w:val="left"/>
      <w:pPr>
        <w:ind w:left="420" w:hanging="360"/>
      </w:pPr>
      <w:rPr>
        <w:rFonts w:hint="default"/>
      </w:rPr>
    </w:lvl>
    <w:lvl w:ilvl="1" w:tplc="04090003">
      <w:start w:val="1"/>
      <w:numFmt w:val="bullet"/>
      <w:lvlText w:val="o"/>
      <w:lvlJc w:val="left"/>
      <w:pPr>
        <w:ind w:left="1140" w:hanging="360"/>
      </w:pPr>
      <w:rPr>
        <w:rFonts w:ascii="Courier New" w:hAnsi="Courier New" w:cs="Courier New" w:hint="default"/>
      </w:rPr>
    </w:lvl>
    <w:lvl w:ilvl="2" w:tplc="0409000F">
      <w:start w:val="1"/>
      <w:numFmt w:val="decimal"/>
      <w:lvlText w:val="%3."/>
      <w:lvlJc w:val="left"/>
      <w:pPr>
        <w:ind w:left="2209" w:hanging="360"/>
      </w:pPr>
      <w:rPr>
        <w:rFont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222D3E86"/>
    <w:multiLevelType w:val="hybridMultilevel"/>
    <w:tmpl w:val="03F4F994"/>
    <w:lvl w:ilvl="0" w:tplc="0409000F">
      <w:start w:val="1"/>
      <w:numFmt w:val="decimal"/>
      <w:lvlText w:val="%1."/>
      <w:lvlJc w:val="left"/>
      <w:pPr>
        <w:ind w:left="2209" w:hanging="360"/>
      </w:pPr>
    </w:lvl>
    <w:lvl w:ilvl="1" w:tplc="04090019">
      <w:start w:val="1"/>
      <w:numFmt w:val="lowerLetter"/>
      <w:lvlText w:val="%2."/>
      <w:lvlJc w:val="left"/>
      <w:pPr>
        <w:ind w:left="2929" w:hanging="360"/>
      </w:pPr>
    </w:lvl>
    <w:lvl w:ilvl="2" w:tplc="0409001B" w:tentative="1">
      <w:start w:val="1"/>
      <w:numFmt w:val="lowerRoman"/>
      <w:lvlText w:val="%3."/>
      <w:lvlJc w:val="right"/>
      <w:pPr>
        <w:ind w:left="3649" w:hanging="180"/>
      </w:pPr>
    </w:lvl>
    <w:lvl w:ilvl="3" w:tplc="0409000F" w:tentative="1">
      <w:start w:val="1"/>
      <w:numFmt w:val="decimal"/>
      <w:lvlText w:val="%4."/>
      <w:lvlJc w:val="left"/>
      <w:pPr>
        <w:ind w:left="4369" w:hanging="360"/>
      </w:pPr>
    </w:lvl>
    <w:lvl w:ilvl="4" w:tplc="04090019" w:tentative="1">
      <w:start w:val="1"/>
      <w:numFmt w:val="lowerLetter"/>
      <w:lvlText w:val="%5."/>
      <w:lvlJc w:val="left"/>
      <w:pPr>
        <w:ind w:left="5089" w:hanging="360"/>
      </w:pPr>
    </w:lvl>
    <w:lvl w:ilvl="5" w:tplc="0409001B" w:tentative="1">
      <w:start w:val="1"/>
      <w:numFmt w:val="lowerRoman"/>
      <w:lvlText w:val="%6."/>
      <w:lvlJc w:val="right"/>
      <w:pPr>
        <w:ind w:left="5809" w:hanging="180"/>
      </w:pPr>
    </w:lvl>
    <w:lvl w:ilvl="6" w:tplc="0409000F" w:tentative="1">
      <w:start w:val="1"/>
      <w:numFmt w:val="decimal"/>
      <w:lvlText w:val="%7."/>
      <w:lvlJc w:val="left"/>
      <w:pPr>
        <w:ind w:left="6529" w:hanging="360"/>
      </w:pPr>
    </w:lvl>
    <w:lvl w:ilvl="7" w:tplc="04090019" w:tentative="1">
      <w:start w:val="1"/>
      <w:numFmt w:val="lowerLetter"/>
      <w:lvlText w:val="%8."/>
      <w:lvlJc w:val="left"/>
      <w:pPr>
        <w:ind w:left="7249" w:hanging="360"/>
      </w:pPr>
    </w:lvl>
    <w:lvl w:ilvl="8" w:tplc="0409001B" w:tentative="1">
      <w:start w:val="1"/>
      <w:numFmt w:val="lowerRoman"/>
      <w:lvlText w:val="%9."/>
      <w:lvlJc w:val="right"/>
      <w:pPr>
        <w:ind w:left="7969" w:hanging="180"/>
      </w:pPr>
    </w:lvl>
  </w:abstractNum>
  <w:abstractNum w:abstractNumId="16" w15:restartNumberingAfterBreak="0">
    <w:nsid w:val="22B3615D"/>
    <w:multiLevelType w:val="hybridMultilevel"/>
    <w:tmpl w:val="DAA23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3FB0D62"/>
    <w:multiLevelType w:val="hybridMultilevel"/>
    <w:tmpl w:val="FC084860"/>
    <w:lvl w:ilvl="0" w:tplc="E8E408A8">
      <w:start w:val="4"/>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2521139B"/>
    <w:multiLevelType w:val="hybridMultilevel"/>
    <w:tmpl w:val="A6860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6693814"/>
    <w:multiLevelType w:val="hybridMultilevel"/>
    <w:tmpl w:val="3B78D240"/>
    <w:lvl w:ilvl="0" w:tplc="A894E2B0">
      <w:start w:val="1"/>
      <w:numFmt w:val="bullet"/>
      <w:lvlText w:val=""/>
      <w:lvlJc w:val="left"/>
      <w:pPr>
        <w:tabs>
          <w:tab w:val="num" w:pos="720"/>
        </w:tabs>
        <w:ind w:left="720" w:hanging="360"/>
      </w:pPr>
      <w:rPr>
        <w:rFonts w:ascii="Symbol" w:hAnsi="Symbol" w:hint="default"/>
      </w:rPr>
    </w:lvl>
    <w:lvl w:ilvl="1" w:tplc="28FCCCC6" w:tentative="1">
      <w:start w:val="1"/>
      <w:numFmt w:val="bullet"/>
      <w:lvlText w:val="o"/>
      <w:lvlJc w:val="left"/>
      <w:pPr>
        <w:tabs>
          <w:tab w:val="num" w:pos="1440"/>
        </w:tabs>
        <w:ind w:left="1440" w:hanging="360"/>
      </w:pPr>
      <w:rPr>
        <w:rFonts w:ascii="Courier New" w:hAnsi="Courier New" w:hint="default"/>
      </w:rPr>
    </w:lvl>
    <w:lvl w:ilvl="2" w:tplc="575A9556" w:tentative="1">
      <w:start w:val="1"/>
      <w:numFmt w:val="bullet"/>
      <w:lvlText w:val=""/>
      <w:lvlJc w:val="left"/>
      <w:pPr>
        <w:tabs>
          <w:tab w:val="num" w:pos="2160"/>
        </w:tabs>
        <w:ind w:left="2160" w:hanging="360"/>
      </w:pPr>
      <w:rPr>
        <w:rFonts w:ascii="Wingdings" w:hAnsi="Wingdings" w:hint="default"/>
      </w:rPr>
    </w:lvl>
    <w:lvl w:ilvl="3" w:tplc="7990E5E2" w:tentative="1">
      <w:start w:val="1"/>
      <w:numFmt w:val="bullet"/>
      <w:lvlText w:val=""/>
      <w:lvlJc w:val="left"/>
      <w:pPr>
        <w:tabs>
          <w:tab w:val="num" w:pos="2880"/>
        </w:tabs>
        <w:ind w:left="2880" w:hanging="360"/>
      </w:pPr>
      <w:rPr>
        <w:rFonts w:ascii="Symbol" w:hAnsi="Symbol" w:hint="default"/>
      </w:rPr>
    </w:lvl>
    <w:lvl w:ilvl="4" w:tplc="D486C896" w:tentative="1">
      <w:start w:val="1"/>
      <w:numFmt w:val="bullet"/>
      <w:lvlText w:val="o"/>
      <w:lvlJc w:val="left"/>
      <w:pPr>
        <w:tabs>
          <w:tab w:val="num" w:pos="3600"/>
        </w:tabs>
        <w:ind w:left="3600" w:hanging="360"/>
      </w:pPr>
      <w:rPr>
        <w:rFonts w:ascii="Courier New" w:hAnsi="Courier New" w:hint="default"/>
      </w:rPr>
    </w:lvl>
    <w:lvl w:ilvl="5" w:tplc="AE127A78" w:tentative="1">
      <w:start w:val="1"/>
      <w:numFmt w:val="bullet"/>
      <w:lvlText w:val=""/>
      <w:lvlJc w:val="left"/>
      <w:pPr>
        <w:tabs>
          <w:tab w:val="num" w:pos="4320"/>
        </w:tabs>
        <w:ind w:left="4320" w:hanging="360"/>
      </w:pPr>
      <w:rPr>
        <w:rFonts w:ascii="Wingdings" w:hAnsi="Wingdings" w:hint="default"/>
      </w:rPr>
    </w:lvl>
    <w:lvl w:ilvl="6" w:tplc="AE72F896" w:tentative="1">
      <w:start w:val="1"/>
      <w:numFmt w:val="bullet"/>
      <w:lvlText w:val=""/>
      <w:lvlJc w:val="left"/>
      <w:pPr>
        <w:tabs>
          <w:tab w:val="num" w:pos="5040"/>
        </w:tabs>
        <w:ind w:left="5040" w:hanging="360"/>
      </w:pPr>
      <w:rPr>
        <w:rFonts w:ascii="Symbol" w:hAnsi="Symbol" w:hint="default"/>
      </w:rPr>
    </w:lvl>
    <w:lvl w:ilvl="7" w:tplc="21CE4882" w:tentative="1">
      <w:start w:val="1"/>
      <w:numFmt w:val="bullet"/>
      <w:lvlText w:val="o"/>
      <w:lvlJc w:val="left"/>
      <w:pPr>
        <w:tabs>
          <w:tab w:val="num" w:pos="5760"/>
        </w:tabs>
        <w:ind w:left="5760" w:hanging="360"/>
      </w:pPr>
      <w:rPr>
        <w:rFonts w:ascii="Courier New" w:hAnsi="Courier New" w:hint="default"/>
      </w:rPr>
    </w:lvl>
    <w:lvl w:ilvl="8" w:tplc="1C1823C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E0A6D60"/>
    <w:multiLevelType w:val="hybridMultilevel"/>
    <w:tmpl w:val="8618E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563254"/>
    <w:multiLevelType w:val="hybridMultilevel"/>
    <w:tmpl w:val="E91A20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2" w15:restartNumberingAfterBreak="0">
    <w:nsid w:val="2FF63CBB"/>
    <w:multiLevelType w:val="hybridMultilevel"/>
    <w:tmpl w:val="22BE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72535D"/>
    <w:multiLevelType w:val="hybridMultilevel"/>
    <w:tmpl w:val="BA48D3E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3B8A688E"/>
    <w:multiLevelType w:val="hybridMultilevel"/>
    <w:tmpl w:val="B27E3F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757BA7"/>
    <w:multiLevelType w:val="hybridMultilevel"/>
    <w:tmpl w:val="5D5C2EE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E74349E"/>
    <w:multiLevelType w:val="hybridMultilevel"/>
    <w:tmpl w:val="A958142E"/>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00A0FDF"/>
    <w:multiLevelType w:val="hybridMultilevel"/>
    <w:tmpl w:val="261EA2E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40D729D0"/>
    <w:multiLevelType w:val="hybridMultilevel"/>
    <w:tmpl w:val="97FAD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051887"/>
    <w:multiLevelType w:val="hybridMultilevel"/>
    <w:tmpl w:val="3C98E32A"/>
    <w:lvl w:ilvl="0" w:tplc="0596C5DE">
      <w:start w:val="1"/>
      <w:numFmt w:val="bullet"/>
      <w:lvlText w:val=""/>
      <w:lvlJc w:val="left"/>
      <w:pPr>
        <w:tabs>
          <w:tab w:val="num" w:pos="720"/>
        </w:tabs>
        <w:ind w:left="720" w:hanging="360"/>
      </w:pPr>
      <w:rPr>
        <w:rFonts w:ascii="Symbol" w:hAnsi="Symbol" w:hint="default"/>
      </w:rPr>
    </w:lvl>
    <w:lvl w:ilvl="1" w:tplc="8042C1E0" w:tentative="1">
      <w:start w:val="1"/>
      <w:numFmt w:val="bullet"/>
      <w:lvlText w:val="o"/>
      <w:lvlJc w:val="left"/>
      <w:pPr>
        <w:tabs>
          <w:tab w:val="num" w:pos="1440"/>
        </w:tabs>
        <w:ind w:left="1440" w:hanging="360"/>
      </w:pPr>
      <w:rPr>
        <w:rFonts w:ascii="Courier New" w:hAnsi="Courier New" w:hint="default"/>
      </w:rPr>
    </w:lvl>
    <w:lvl w:ilvl="2" w:tplc="6426809C" w:tentative="1">
      <w:start w:val="1"/>
      <w:numFmt w:val="bullet"/>
      <w:lvlText w:val=""/>
      <w:lvlJc w:val="left"/>
      <w:pPr>
        <w:tabs>
          <w:tab w:val="num" w:pos="2160"/>
        </w:tabs>
        <w:ind w:left="2160" w:hanging="360"/>
      </w:pPr>
      <w:rPr>
        <w:rFonts w:ascii="Wingdings" w:hAnsi="Wingdings" w:hint="default"/>
      </w:rPr>
    </w:lvl>
    <w:lvl w:ilvl="3" w:tplc="7E7A914C" w:tentative="1">
      <w:start w:val="1"/>
      <w:numFmt w:val="bullet"/>
      <w:lvlText w:val=""/>
      <w:lvlJc w:val="left"/>
      <w:pPr>
        <w:tabs>
          <w:tab w:val="num" w:pos="2880"/>
        </w:tabs>
        <w:ind w:left="2880" w:hanging="360"/>
      </w:pPr>
      <w:rPr>
        <w:rFonts w:ascii="Symbol" w:hAnsi="Symbol" w:hint="default"/>
      </w:rPr>
    </w:lvl>
    <w:lvl w:ilvl="4" w:tplc="A842951C" w:tentative="1">
      <w:start w:val="1"/>
      <w:numFmt w:val="bullet"/>
      <w:lvlText w:val="o"/>
      <w:lvlJc w:val="left"/>
      <w:pPr>
        <w:tabs>
          <w:tab w:val="num" w:pos="3600"/>
        </w:tabs>
        <w:ind w:left="3600" w:hanging="360"/>
      </w:pPr>
      <w:rPr>
        <w:rFonts w:ascii="Courier New" w:hAnsi="Courier New" w:hint="default"/>
      </w:rPr>
    </w:lvl>
    <w:lvl w:ilvl="5" w:tplc="E8FA6A48" w:tentative="1">
      <w:start w:val="1"/>
      <w:numFmt w:val="bullet"/>
      <w:lvlText w:val=""/>
      <w:lvlJc w:val="left"/>
      <w:pPr>
        <w:tabs>
          <w:tab w:val="num" w:pos="4320"/>
        </w:tabs>
        <w:ind w:left="4320" w:hanging="360"/>
      </w:pPr>
      <w:rPr>
        <w:rFonts w:ascii="Wingdings" w:hAnsi="Wingdings" w:hint="default"/>
      </w:rPr>
    </w:lvl>
    <w:lvl w:ilvl="6" w:tplc="E474FC3E" w:tentative="1">
      <w:start w:val="1"/>
      <w:numFmt w:val="bullet"/>
      <w:lvlText w:val=""/>
      <w:lvlJc w:val="left"/>
      <w:pPr>
        <w:tabs>
          <w:tab w:val="num" w:pos="5040"/>
        </w:tabs>
        <w:ind w:left="5040" w:hanging="360"/>
      </w:pPr>
      <w:rPr>
        <w:rFonts w:ascii="Symbol" w:hAnsi="Symbol" w:hint="default"/>
      </w:rPr>
    </w:lvl>
    <w:lvl w:ilvl="7" w:tplc="99A6F9AC" w:tentative="1">
      <w:start w:val="1"/>
      <w:numFmt w:val="bullet"/>
      <w:lvlText w:val="o"/>
      <w:lvlJc w:val="left"/>
      <w:pPr>
        <w:tabs>
          <w:tab w:val="num" w:pos="5760"/>
        </w:tabs>
        <w:ind w:left="5760" w:hanging="360"/>
      </w:pPr>
      <w:rPr>
        <w:rFonts w:ascii="Courier New" w:hAnsi="Courier New" w:hint="default"/>
      </w:rPr>
    </w:lvl>
    <w:lvl w:ilvl="8" w:tplc="0430187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4397974"/>
    <w:multiLevelType w:val="hybridMultilevel"/>
    <w:tmpl w:val="63CE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553ED5"/>
    <w:multiLevelType w:val="hybridMultilevel"/>
    <w:tmpl w:val="5E647FDE"/>
    <w:lvl w:ilvl="0" w:tplc="0409000F">
      <w:start w:val="1"/>
      <w:numFmt w:val="decimal"/>
      <w:lvlText w:val="%1."/>
      <w:lvlJc w:val="left"/>
      <w:pPr>
        <w:ind w:left="2209" w:hanging="360"/>
      </w:pPr>
    </w:lvl>
    <w:lvl w:ilvl="1" w:tplc="04090019" w:tentative="1">
      <w:start w:val="1"/>
      <w:numFmt w:val="lowerLetter"/>
      <w:lvlText w:val="%2."/>
      <w:lvlJc w:val="left"/>
      <w:pPr>
        <w:ind w:left="2929" w:hanging="360"/>
      </w:pPr>
    </w:lvl>
    <w:lvl w:ilvl="2" w:tplc="0409001B" w:tentative="1">
      <w:start w:val="1"/>
      <w:numFmt w:val="lowerRoman"/>
      <w:lvlText w:val="%3."/>
      <w:lvlJc w:val="right"/>
      <w:pPr>
        <w:ind w:left="3649" w:hanging="180"/>
      </w:pPr>
    </w:lvl>
    <w:lvl w:ilvl="3" w:tplc="0409000F" w:tentative="1">
      <w:start w:val="1"/>
      <w:numFmt w:val="decimal"/>
      <w:lvlText w:val="%4."/>
      <w:lvlJc w:val="left"/>
      <w:pPr>
        <w:ind w:left="4369" w:hanging="360"/>
      </w:pPr>
    </w:lvl>
    <w:lvl w:ilvl="4" w:tplc="04090019" w:tentative="1">
      <w:start w:val="1"/>
      <w:numFmt w:val="lowerLetter"/>
      <w:lvlText w:val="%5."/>
      <w:lvlJc w:val="left"/>
      <w:pPr>
        <w:ind w:left="5089" w:hanging="360"/>
      </w:pPr>
    </w:lvl>
    <w:lvl w:ilvl="5" w:tplc="0409001B" w:tentative="1">
      <w:start w:val="1"/>
      <w:numFmt w:val="lowerRoman"/>
      <w:lvlText w:val="%6."/>
      <w:lvlJc w:val="right"/>
      <w:pPr>
        <w:ind w:left="5809" w:hanging="180"/>
      </w:pPr>
    </w:lvl>
    <w:lvl w:ilvl="6" w:tplc="0409000F" w:tentative="1">
      <w:start w:val="1"/>
      <w:numFmt w:val="decimal"/>
      <w:lvlText w:val="%7."/>
      <w:lvlJc w:val="left"/>
      <w:pPr>
        <w:ind w:left="6529" w:hanging="360"/>
      </w:pPr>
    </w:lvl>
    <w:lvl w:ilvl="7" w:tplc="04090019" w:tentative="1">
      <w:start w:val="1"/>
      <w:numFmt w:val="lowerLetter"/>
      <w:lvlText w:val="%8."/>
      <w:lvlJc w:val="left"/>
      <w:pPr>
        <w:ind w:left="7249" w:hanging="360"/>
      </w:pPr>
    </w:lvl>
    <w:lvl w:ilvl="8" w:tplc="0409001B" w:tentative="1">
      <w:start w:val="1"/>
      <w:numFmt w:val="lowerRoman"/>
      <w:lvlText w:val="%9."/>
      <w:lvlJc w:val="right"/>
      <w:pPr>
        <w:ind w:left="7969" w:hanging="180"/>
      </w:pPr>
    </w:lvl>
  </w:abstractNum>
  <w:abstractNum w:abstractNumId="32" w15:restartNumberingAfterBreak="0">
    <w:nsid w:val="491E56D1"/>
    <w:multiLevelType w:val="hybridMultilevel"/>
    <w:tmpl w:val="C89E061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4F5A67C1"/>
    <w:multiLevelType w:val="hybridMultilevel"/>
    <w:tmpl w:val="6326104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526534C9"/>
    <w:multiLevelType w:val="hybridMultilevel"/>
    <w:tmpl w:val="9B42DDC4"/>
    <w:lvl w:ilvl="0" w:tplc="C9EE693C">
      <w:start w:val="1"/>
      <w:numFmt w:val="bullet"/>
      <w:lvlText w:val=""/>
      <w:lvlJc w:val="left"/>
      <w:pPr>
        <w:tabs>
          <w:tab w:val="num" w:pos="720"/>
        </w:tabs>
        <w:ind w:left="720" w:hanging="360"/>
      </w:pPr>
      <w:rPr>
        <w:rFonts w:ascii="Symbol" w:hAnsi="Symbol" w:hint="default"/>
      </w:rPr>
    </w:lvl>
    <w:lvl w:ilvl="1" w:tplc="B51A4FEE" w:tentative="1">
      <w:start w:val="1"/>
      <w:numFmt w:val="bullet"/>
      <w:lvlText w:val="o"/>
      <w:lvlJc w:val="left"/>
      <w:pPr>
        <w:tabs>
          <w:tab w:val="num" w:pos="1440"/>
        </w:tabs>
        <w:ind w:left="1440" w:hanging="360"/>
      </w:pPr>
      <w:rPr>
        <w:rFonts w:ascii="Courier New" w:hAnsi="Courier New" w:hint="default"/>
      </w:rPr>
    </w:lvl>
    <w:lvl w:ilvl="2" w:tplc="EF44C5D0" w:tentative="1">
      <w:start w:val="1"/>
      <w:numFmt w:val="bullet"/>
      <w:lvlText w:val=""/>
      <w:lvlJc w:val="left"/>
      <w:pPr>
        <w:tabs>
          <w:tab w:val="num" w:pos="2160"/>
        </w:tabs>
        <w:ind w:left="2160" w:hanging="360"/>
      </w:pPr>
      <w:rPr>
        <w:rFonts w:ascii="Wingdings" w:hAnsi="Wingdings" w:hint="default"/>
      </w:rPr>
    </w:lvl>
    <w:lvl w:ilvl="3" w:tplc="3446D6D4" w:tentative="1">
      <w:start w:val="1"/>
      <w:numFmt w:val="bullet"/>
      <w:lvlText w:val=""/>
      <w:lvlJc w:val="left"/>
      <w:pPr>
        <w:tabs>
          <w:tab w:val="num" w:pos="2880"/>
        </w:tabs>
        <w:ind w:left="2880" w:hanging="360"/>
      </w:pPr>
      <w:rPr>
        <w:rFonts w:ascii="Symbol" w:hAnsi="Symbol" w:hint="default"/>
      </w:rPr>
    </w:lvl>
    <w:lvl w:ilvl="4" w:tplc="08282BA6" w:tentative="1">
      <w:start w:val="1"/>
      <w:numFmt w:val="bullet"/>
      <w:lvlText w:val="o"/>
      <w:lvlJc w:val="left"/>
      <w:pPr>
        <w:tabs>
          <w:tab w:val="num" w:pos="3600"/>
        </w:tabs>
        <w:ind w:left="3600" w:hanging="360"/>
      </w:pPr>
      <w:rPr>
        <w:rFonts w:ascii="Courier New" w:hAnsi="Courier New" w:hint="default"/>
      </w:rPr>
    </w:lvl>
    <w:lvl w:ilvl="5" w:tplc="F8F6B030" w:tentative="1">
      <w:start w:val="1"/>
      <w:numFmt w:val="bullet"/>
      <w:lvlText w:val=""/>
      <w:lvlJc w:val="left"/>
      <w:pPr>
        <w:tabs>
          <w:tab w:val="num" w:pos="4320"/>
        </w:tabs>
        <w:ind w:left="4320" w:hanging="360"/>
      </w:pPr>
      <w:rPr>
        <w:rFonts w:ascii="Wingdings" w:hAnsi="Wingdings" w:hint="default"/>
      </w:rPr>
    </w:lvl>
    <w:lvl w:ilvl="6" w:tplc="D00867CA" w:tentative="1">
      <w:start w:val="1"/>
      <w:numFmt w:val="bullet"/>
      <w:lvlText w:val=""/>
      <w:lvlJc w:val="left"/>
      <w:pPr>
        <w:tabs>
          <w:tab w:val="num" w:pos="5040"/>
        </w:tabs>
        <w:ind w:left="5040" w:hanging="360"/>
      </w:pPr>
      <w:rPr>
        <w:rFonts w:ascii="Symbol" w:hAnsi="Symbol" w:hint="default"/>
      </w:rPr>
    </w:lvl>
    <w:lvl w:ilvl="7" w:tplc="4DAAD34A" w:tentative="1">
      <w:start w:val="1"/>
      <w:numFmt w:val="bullet"/>
      <w:lvlText w:val="o"/>
      <w:lvlJc w:val="left"/>
      <w:pPr>
        <w:tabs>
          <w:tab w:val="num" w:pos="5760"/>
        </w:tabs>
        <w:ind w:left="5760" w:hanging="360"/>
      </w:pPr>
      <w:rPr>
        <w:rFonts w:ascii="Courier New" w:hAnsi="Courier New" w:hint="default"/>
      </w:rPr>
    </w:lvl>
    <w:lvl w:ilvl="8" w:tplc="62501052"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4050631"/>
    <w:multiLevelType w:val="hybridMultilevel"/>
    <w:tmpl w:val="7A6040C0"/>
    <w:lvl w:ilvl="0" w:tplc="E8E408A8">
      <w:start w:val="4"/>
      <w:numFmt w:val="decimal"/>
      <w:lvlText w:val="%1."/>
      <w:lvlJc w:val="left"/>
      <w:pPr>
        <w:ind w:left="25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6662F0"/>
    <w:multiLevelType w:val="hybridMultilevel"/>
    <w:tmpl w:val="DA7C7BD0"/>
    <w:lvl w:ilvl="0" w:tplc="0409000F">
      <w:start w:val="1"/>
      <w:numFmt w:val="decimal"/>
      <w:lvlText w:val="%1."/>
      <w:lvlJc w:val="left"/>
      <w:pPr>
        <w:ind w:left="2520" w:hanging="360"/>
      </w:pPr>
    </w:lvl>
    <w:lvl w:ilvl="1" w:tplc="94C6E64C">
      <w:numFmt w:val="bullet"/>
      <w:lvlText w:val="-"/>
      <w:lvlJc w:val="left"/>
      <w:pPr>
        <w:ind w:left="420" w:hanging="360"/>
      </w:pPr>
      <w:rPr>
        <w:rFonts w:ascii="Book Antiqua" w:eastAsia="Times New Roman" w:hAnsi="Book Antiqua" w:cs="Times New Roman" w:hint="default"/>
      </w:r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5E617465"/>
    <w:multiLevelType w:val="hybridMultilevel"/>
    <w:tmpl w:val="40C2A8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5EE00118"/>
    <w:multiLevelType w:val="hybridMultilevel"/>
    <w:tmpl w:val="49442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F161F3B"/>
    <w:multiLevelType w:val="hybridMultilevel"/>
    <w:tmpl w:val="AD82D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8C47C5C"/>
    <w:multiLevelType w:val="hybridMultilevel"/>
    <w:tmpl w:val="4AB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D504D"/>
    <w:multiLevelType w:val="hybridMultilevel"/>
    <w:tmpl w:val="1946D056"/>
    <w:lvl w:ilvl="0" w:tplc="E8E408A8">
      <w:start w:val="4"/>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15:restartNumberingAfterBreak="0">
    <w:nsid w:val="75A34FB3"/>
    <w:multiLevelType w:val="hybridMultilevel"/>
    <w:tmpl w:val="A956B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D6E99"/>
    <w:multiLevelType w:val="hybridMultilevel"/>
    <w:tmpl w:val="1946D056"/>
    <w:lvl w:ilvl="0" w:tplc="E8E408A8">
      <w:start w:val="4"/>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9"/>
  </w:num>
  <w:num w:numId="2">
    <w:abstractNumId w:val="34"/>
  </w:num>
  <w:num w:numId="3">
    <w:abstractNumId w:val="25"/>
  </w:num>
  <w:num w:numId="4">
    <w:abstractNumId w:val="29"/>
  </w:num>
  <w:num w:numId="5">
    <w:abstractNumId w:val="26"/>
  </w:num>
  <w:num w:numId="6">
    <w:abstractNumId w:val="39"/>
  </w:num>
  <w:num w:numId="7">
    <w:abstractNumId w:val="18"/>
  </w:num>
  <w:num w:numId="8">
    <w:abstractNumId w:val="7"/>
  </w:num>
  <w:num w:numId="9">
    <w:abstractNumId w:val="11"/>
  </w:num>
  <w:num w:numId="10">
    <w:abstractNumId w:val="22"/>
  </w:num>
  <w:num w:numId="11">
    <w:abstractNumId w:val="8"/>
  </w:num>
  <w:num w:numId="12">
    <w:abstractNumId w:val="24"/>
  </w:num>
  <w:num w:numId="13">
    <w:abstractNumId w:val="20"/>
  </w:num>
  <w:num w:numId="14">
    <w:abstractNumId w:val="0"/>
  </w:num>
  <w:num w:numId="15">
    <w:abstractNumId w:val="1"/>
  </w:num>
  <w:num w:numId="16">
    <w:abstractNumId w:val="2"/>
  </w:num>
  <w:num w:numId="17">
    <w:abstractNumId w:val="3"/>
  </w:num>
  <w:num w:numId="18">
    <w:abstractNumId w:val="4"/>
  </w:num>
  <w:num w:numId="19">
    <w:abstractNumId w:val="30"/>
  </w:num>
  <w:num w:numId="20">
    <w:abstractNumId w:val="38"/>
  </w:num>
  <w:num w:numId="21">
    <w:abstractNumId w:val="40"/>
  </w:num>
  <w:num w:numId="22">
    <w:abstractNumId w:val="27"/>
  </w:num>
  <w:num w:numId="23">
    <w:abstractNumId w:val="42"/>
  </w:num>
  <w:num w:numId="24">
    <w:abstractNumId w:val="28"/>
  </w:num>
  <w:num w:numId="25">
    <w:abstractNumId w:val="14"/>
  </w:num>
  <w:num w:numId="26">
    <w:abstractNumId w:val="31"/>
  </w:num>
  <w:num w:numId="27">
    <w:abstractNumId w:val="9"/>
  </w:num>
  <w:num w:numId="28">
    <w:abstractNumId w:val="12"/>
  </w:num>
  <w:num w:numId="29">
    <w:abstractNumId w:val="33"/>
  </w:num>
  <w:num w:numId="30">
    <w:abstractNumId w:val="15"/>
  </w:num>
  <w:num w:numId="31">
    <w:abstractNumId w:val="5"/>
  </w:num>
  <w:num w:numId="32">
    <w:abstractNumId w:val="10"/>
  </w:num>
  <w:num w:numId="33">
    <w:abstractNumId w:val="32"/>
  </w:num>
  <w:num w:numId="34">
    <w:abstractNumId w:val="36"/>
  </w:num>
  <w:num w:numId="35">
    <w:abstractNumId w:val="23"/>
  </w:num>
  <w:num w:numId="36">
    <w:abstractNumId w:val="41"/>
  </w:num>
  <w:num w:numId="37">
    <w:abstractNumId w:val="17"/>
  </w:num>
  <w:num w:numId="38">
    <w:abstractNumId w:val="43"/>
  </w:num>
  <w:num w:numId="39">
    <w:abstractNumId w:val="35"/>
  </w:num>
  <w:num w:numId="40">
    <w:abstractNumId w:val="16"/>
  </w:num>
  <w:num w:numId="41">
    <w:abstractNumId w:val="21"/>
  </w:num>
  <w:num w:numId="42">
    <w:abstractNumId w:val="37"/>
  </w:num>
  <w:num w:numId="43">
    <w:abstractNumId w:val="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407B"/>
    <w:rsid w:val="000011AF"/>
    <w:rsid w:val="000015B1"/>
    <w:rsid w:val="00001D5A"/>
    <w:rsid w:val="000024A5"/>
    <w:rsid w:val="000050CE"/>
    <w:rsid w:val="00011C6B"/>
    <w:rsid w:val="00012E07"/>
    <w:rsid w:val="000136FD"/>
    <w:rsid w:val="00014A32"/>
    <w:rsid w:val="00017BCF"/>
    <w:rsid w:val="000221E5"/>
    <w:rsid w:val="00024EA4"/>
    <w:rsid w:val="000310A5"/>
    <w:rsid w:val="00031DB9"/>
    <w:rsid w:val="00037348"/>
    <w:rsid w:val="00041D22"/>
    <w:rsid w:val="00041E44"/>
    <w:rsid w:val="00042920"/>
    <w:rsid w:val="00043E4A"/>
    <w:rsid w:val="00047DF1"/>
    <w:rsid w:val="00047F91"/>
    <w:rsid w:val="00060CD9"/>
    <w:rsid w:val="00061945"/>
    <w:rsid w:val="0006258A"/>
    <w:rsid w:val="00082CAA"/>
    <w:rsid w:val="0008681B"/>
    <w:rsid w:val="00097920"/>
    <w:rsid w:val="000A1FA6"/>
    <w:rsid w:val="000B57B1"/>
    <w:rsid w:val="000C0CEC"/>
    <w:rsid w:val="000D1485"/>
    <w:rsid w:val="000F14C0"/>
    <w:rsid w:val="000F1F1A"/>
    <w:rsid w:val="000F4FF0"/>
    <w:rsid w:val="000F6A20"/>
    <w:rsid w:val="00100492"/>
    <w:rsid w:val="0010150E"/>
    <w:rsid w:val="001016F7"/>
    <w:rsid w:val="00105161"/>
    <w:rsid w:val="001078D0"/>
    <w:rsid w:val="00110FC2"/>
    <w:rsid w:val="00113264"/>
    <w:rsid w:val="001218C6"/>
    <w:rsid w:val="0012499A"/>
    <w:rsid w:val="00124D7D"/>
    <w:rsid w:val="001253C1"/>
    <w:rsid w:val="00134AFC"/>
    <w:rsid w:val="00135010"/>
    <w:rsid w:val="00140BCF"/>
    <w:rsid w:val="0016316A"/>
    <w:rsid w:val="001711E9"/>
    <w:rsid w:val="00180CC5"/>
    <w:rsid w:val="001815AC"/>
    <w:rsid w:val="00181831"/>
    <w:rsid w:val="00182D3C"/>
    <w:rsid w:val="00187C3F"/>
    <w:rsid w:val="00187CBE"/>
    <w:rsid w:val="001901DC"/>
    <w:rsid w:val="00196611"/>
    <w:rsid w:val="00196FE8"/>
    <w:rsid w:val="00197FFE"/>
    <w:rsid w:val="001A1549"/>
    <w:rsid w:val="001A177B"/>
    <w:rsid w:val="001A4A0C"/>
    <w:rsid w:val="001B243A"/>
    <w:rsid w:val="001B5309"/>
    <w:rsid w:val="001C4813"/>
    <w:rsid w:val="001C786E"/>
    <w:rsid w:val="001D645F"/>
    <w:rsid w:val="001E3474"/>
    <w:rsid w:val="001E540C"/>
    <w:rsid w:val="001F3F02"/>
    <w:rsid w:val="001F7BD4"/>
    <w:rsid w:val="00201E7B"/>
    <w:rsid w:val="00206F50"/>
    <w:rsid w:val="002242EE"/>
    <w:rsid w:val="00226255"/>
    <w:rsid w:val="002310C5"/>
    <w:rsid w:val="0023466F"/>
    <w:rsid w:val="0024636B"/>
    <w:rsid w:val="002519DF"/>
    <w:rsid w:val="00253AE8"/>
    <w:rsid w:val="00255F46"/>
    <w:rsid w:val="0025732E"/>
    <w:rsid w:val="00260C2D"/>
    <w:rsid w:val="00262A6A"/>
    <w:rsid w:val="00262B68"/>
    <w:rsid w:val="00276490"/>
    <w:rsid w:val="00282DEC"/>
    <w:rsid w:val="00284415"/>
    <w:rsid w:val="00285067"/>
    <w:rsid w:val="002879A0"/>
    <w:rsid w:val="00290F2F"/>
    <w:rsid w:val="0029592E"/>
    <w:rsid w:val="00295B9C"/>
    <w:rsid w:val="00297921"/>
    <w:rsid w:val="00297CD4"/>
    <w:rsid w:val="002A21B6"/>
    <w:rsid w:val="002B0449"/>
    <w:rsid w:val="002B096F"/>
    <w:rsid w:val="002B2020"/>
    <w:rsid w:val="002B5007"/>
    <w:rsid w:val="002C01ED"/>
    <w:rsid w:val="002C02D9"/>
    <w:rsid w:val="002C0B90"/>
    <w:rsid w:val="002D0088"/>
    <w:rsid w:val="002D0FFF"/>
    <w:rsid w:val="002E2E2E"/>
    <w:rsid w:val="002E4B08"/>
    <w:rsid w:val="002E6286"/>
    <w:rsid w:val="002F576D"/>
    <w:rsid w:val="00305A8C"/>
    <w:rsid w:val="00310480"/>
    <w:rsid w:val="00310FAD"/>
    <w:rsid w:val="00324E88"/>
    <w:rsid w:val="0033214B"/>
    <w:rsid w:val="00333EF3"/>
    <w:rsid w:val="0033593A"/>
    <w:rsid w:val="003462C9"/>
    <w:rsid w:val="00347D00"/>
    <w:rsid w:val="003569BE"/>
    <w:rsid w:val="00360C2E"/>
    <w:rsid w:val="00365CEB"/>
    <w:rsid w:val="0037368E"/>
    <w:rsid w:val="00376D69"/>
    <w:rsid w:val="00381FBD"/>
    <w:rsid w:val="0038355E"/>
    <w:rsid w:val="003872E4"/>
    <w:rsid w:val="00387AC5"/>
    <w:rsid w:val="003A0D11"/>
    <w:rsid w:val="003A27C9"/>
    <w:rsid w:val="003A336D"/>
    <w:rsid w:val="003A407E"/>
    <w:rsid w:val="003B0743"/>
    <w:rsid w:val="003B46C0"/>
    <w:rsid w:val="003B6A32"/>
    <w:rsid w:val="003C03DF"/>
    <w:rsid w:val="003C2CD4"/>
    <w:rsid w:val="003C2D19"/>
    <w:rsid w:val="003C3C0D"/>
    <w:rsid w:val="003D483C"/>
    <w:rsid w:val="003E445D"/>
    <w:rsid w:val="003E56D3"/>
    <w:rsid w:val="003F1B1C"/>
    <w:rsid w:val="003F5E0C"/>
    <w:rsid w:val="0040308C"/>
    <w:rsid w:val="004231BA"/>
    <w:rsid w:val="00425D83"/>
    <w:rsid w:val="00426DB9"/>
    <w:rsid w:val="004333F4"/>
    <w:rsid w:val="00433486"/>
    <w:rsid w:val="00434373"/>
    <w:rsid w:val="00435478"/>
    <w:rsid w:val="0044000D"/>
    <w:rsid w:val="00447BA5"/>
    <w:rsid w:val="0045351E"/>
    <w:rsid w:val="00462D50"/>
    <w:rsid w:val="00465644"/>
    <w:rsid w:val="00465FB8"/>
    <w:rsid w:val="00472ADD"/>
    <w:rsid w:val="00475449"/>
    <w:rsid w:val="00482ACE"/>
    <w:rsid w:val="00487DE1"/>
    <w:rsid w:val="004907A5"/>
    <w:rsid w:val="004930C7"/>
    <w:rsid w:val="00494BE6"/>
    <w:rsid w:val="004B1DD1"/>
    <w:rsid w:val="004B4246"/>
    <w:rsid w:val="004B6242"/>
    <w:rsid w:val="004C2502"/>
    <w:rsid w:val="004C251E"/>
    <w:rsid w:val="004C37A9"/>
    <w:rsid w:val="004C49CE"/>
    <w:rsid w:val="004D378F"/>
    <w:rsid w:val="004D70E5"/>
    <w:rsid w:val="004E3A51"/>
    <w:rsid w:val="004E445A"/>
    <w:rsid w:val="004E70B4"/>
    <w:rsid w:val="004F3AB1"/>
    <w:rsid w:val="005064F9"/>
    <w:rsid w:val="0050744D"/>
    <w:rsid w:val="00510F0C"/>
    <w:rsid w:val="005119A9"/>
    <w:rsid w:val="00516C02"/>
    <w:rsid w:val="00520352"/>
    <w:rsid w:val="005237B2"/>
    <w:rsid w:val="00526DCF"/>
    <w:rsid w:val="00534F51"/>
    <w:rsid w:val="00537B89"/>
    <w:rsid w:val="005469F0"/>
    <w:rsid w:val="00552832"/>
    <w:rsid w:val="00554DE0"/>
    <w:rsid w:val="0055562E"/>
    <w:rsid w:val="005650D8"/>
    <w:rsid w:val="00573F20"/>
    <w:rsid w:val="005777BD"/>
    <w:rsid w:val="00583D51"/>
    <w:rsid w:val="00586D77"/>
    <w:rsid w:val="00596F75"/>
    <w:rsid w:val="005A738F"/>
    <w:rsid w:val="005B0872"/>
    <w:rsid w:val="005B3903"/>
    <w:rsid w:val="005B5616"/>
    <w:rsid w:val="005C22BB"/>
    <w:rsid w:val="005C2ACF"/>
    <w:rsid w:val="005C4511"/>
    <w:rsid w:val="005D7A24"/>
    <w:rsid w:val="005E0947"/>
    <w:rsid w:val="005E211A"/>
    <w:rsid w:val="005F2989"/>
    <w:rsid w:val="005F3810"/>
    <w:rsid w:val="005F52C9"/>
    <w:rsid w:val="006050AA"/>
    <w:rsid w:val="00613489"/>
    <w:rsid w:val="00613CC7"/>
    <w:rsid w:val="00614AC6"/>
    <w:rsid w:val="00621E24"/>
    <w:rsid w:val="00623C1C"/>
    <w:rsid w:val="00624F99"/>
    <w:rsid w:val="00633F2F"/>
    <w:rsid w:val="006408DC"/>
    <w:rsid w:val="00641867"/>
    <w:rsid w:val="00646201"/>
    <w:rsid w:val="006469A2"/>
    <w:rsid w:val="00647C73"/>
    <w:rsid w:val="00652977"/>
    <w:rsid w:val="00653002"/>
    <w:rsid w:val="00657D58"/>
    <w:rsid w:val="006602EA"/>
    <w:rsid w:val="00660D2C"/>
    <w:rsid w:val="00665511"/>
    <w:rsid w:val="00674DE7"/>
    <w:rsid w:val="00682543"/>
    <w:rsid w:val="00686EC2"/>
    <w:rsid w:val="00687E3B"/>
    <w:rsid w:val="0069511D"/>
    <w:rsid w:val="006A59A1"/>
    <w:rsid w:val="006B0ECC"/>
    <w:rsid w:val="006B4658"/>
    <w:rsid w:val="006C309B"/>
    <w:rsid w:val="006C6893"/>
    <w:rsid w:val="006D350D"/>
    <w:rsid w:val="006D3EB3"/>
    <w:rsid w:val="006D56AC"/>
    <w:rsid w:val="006D6E64"/>
    <w:rsid w:val="006D7A28"/>
    <w:rsid w:val="006D7B2A"/>
    <w:rsid w:val="006E4681"/>
    <w:rsid w:val="006F09ED"/>
    <w:rsid w:val="006F1257"/>
    <w:rsid w:val="00700040"/>
    <w:rsid w:val="00701451"/>
    <w:rsid w:val="00703F69"/>
    <w:rsid w:val="00712468"/>
    <w:rsid w:val="00713A48"/>
    <w:rsid w:val="00723DEA"/>
    <w:rsid w:val="00724AB0"/>
    <w:rsid w:val="00732778"/>
    <w:rsid w:val="007330C3"/>
    <w:rsid w:val="007368B0"/>
    <w:rsid w:val="0074207A"/>
    <w:rsid w:val="007443A4"/>
    <w:rsid w:val="0074732A"/>
    <w:rsid w:val="00753A78"/>
    <w:rsid w:val="00753E69"/>
    <w:rsid w:val="0075477C"/>
    <w:rsid w:val="00754BFF"/>
    <w:rsid w:val="007613DB"/>
    <w:rsid w:val="00762CAB"/>
    <w:rsid w:val="007654C4"/>
    <w:rsid w:val="007716F6"/>
    <w:rsid w:val="007728AC"/>
    <w:rsid w:val="007747D5"/>
    <w:rsid w:val="00774E96"/>
    <w:rsid w:val="00785F2B"/>
    <w:rsid w:val="00793C69"/>
    <w:rsid w:val="00795185"/>
    <w:rsid w:val="007A6D81"/>
    <w:rsid w:val="007B66FF"/>
    <w:rsid w:val="007C1C48"/>
    <w:rsid w:val="007C20A1"/>
    <w:rsid w:val="007C7D65"/>
    <w:rsid w:val="007D0B7F"/>
    <w:rsid w:val="007D4598"/>
    <w:rsid w:val="007D7475"/>
    <w:rsid w:val="007E11E4"/>
    <w:rsid w:val="007E5D9A"/>
    <w:rsid w:val="007E5ECC"/>
    <w:rsid w:val="007E780D"/>
    <w:rsid w:val="007F11BE"/>
    <w:rsid w:val="007F181C"/>
    <w:rsid w:val="007F5CB4"/>
    <w:rsid w:val="007F6AD7"/>
    <w:rsid w:val="0080009D"/>
    <w:rsid w:val="0080106D"/>
    <w:rsid w:val="00801A90"/>
    <w:rsid w:val="00802014"/>
    <w:rsid w:val="00817649"/>
    <w:rsid w:val="00820383"/>
    <w:rsid w:val="00826525"/>
    <w:rsid w:val="008334BB"/>
    <w:rsid w:val="008338BD"/>
    <w:rsid w:val="0083479C"/>
    <w:rsid w:val="00834C45"/>
    <w:rsid w:val="008416A9"/>
    <w:rsid w:val="00844362"/>
    <w:rsid w:val="00847E50"/>
    <w:rsid w:val="008511F5"/>
    <w:rsid w:val="008528DC"/>
    <w:rsid w:val="00857920"/>
    <w:rsid w:val="00861C3F"/>
    <w:rsid w:val="008634DB"/>
    <w:rsid w:val="008636FF"/>
    <w:rsid w:val="00864E15"/>
    <w:rsid w:val="00867952"/>
    <w:rsid w:val="0087665B"/>
    <w:rsid w:val="00880EC1"/>
    <w:rsid w:val="00881EB5"/>
    <w:rsid w:val="008853A7"/>
    <w:rsid w:val="00886DA1"/>
    <w:rsid w:val="008A139A"/>
    <w:rsid w:val="008A381B"/>
    <w:rsid w:val="008A6AF3"/>
    <w:rsid w:val="008B23CD"/>
    <w:rsid w:val="008B2979"/>
    <w:rsid w:val="008B3A9B"/>
    <w:rsid w:val="008B6435"/>
    <w:rsid w:val="008C244F"/>
    <w:rsid w:val="008D54D3"/>
    <w:rsid w:val="008D610F"/>
    <w:rsid w:val="008F2ED8"/>
    <w:rsid w:val="008F6859"/>
    <w:rsid w:val="008F7161"/>
    <w:rsid w:val="009000F6"/>
    <w:rsid w:val="00901987"/>
    <w:rsid w:val="00904845"/>
    <w:rsid w:val="00916010"/>
    <w:rsid w:val="00927C5A"/>
    <w:rsid w:val="009314AE"/>
    <w:rsid w:val="00940A0A"/>
    <w:rsid w:val="009458C2"/>
    <w:rsid w:val="0094768F"/>
    <w:rsid w:val="00947B8F"/>
    <w:rsid w:val="00947F22"/>
    <w:rsid w:val="00951C9C"/>
    <w:rsid w:val="009546DE"/>
    <w:rsid w:val="00954724"/>
    <w:rsid w:val="00955BEB"/>
    <w:rsid w:val="00957D28"/>
    <w:rsid w:val="00964BFD"/>
    <w:rsid w:val="009669D8"/>
    <w:rsid w:val="0097062F"/>
    <w:rsid w:val="00970DD7"/>
    <w:rsid w:val="00972B59"/>
    <w:rsid w:val="0098258A"/>
    <w:rsid w:val="009A246E"/>
    <w:rsid w:val="009A5DD2"/>
    <w:rsid w:val="009A5F53"/>
    <w:rsid w:val="009A73C1"/>
    <w:rsid w:val="009C18F0"/>
    <w:rsid w:val="009C1A5F"/>
    <w:rsid w:val="009C4A22"/>
    <w:rsid w:val="009C728C"/>
    <w:rsid w:val="009D156D"/>
    <w:rsid w:val="009D511E"/>
    <w:rsid w:val="009D5AD8"/>
    <w:rsid w:val="009D7034"/>
    <w:rsid w:val="009E1B97"/>
    <w:rsid w:val="009E31AB"/>
    <w:rsid w:val="009E3309"/>
    <w:rsid w:val="009E7384"/>
    <w:rsid w:val="009F33C4"/>
    <w:rsid w:val="009F7F74"/>
    <w:rsid w:val="00A03E05"/>
    <w:rsid w:val="00A102CA"/>
    <w:rsid w:val="00A22108"/>
    <w:rsid w:val="00A2271A"/>
    <w:rsid w:val="00A24C1F"/>
    <w:rsid w:val="00A25B90"/>
    <w:rsid w:val="00A26A2E"/>
    <w:rsid w:val="00A30424"/>
    <w:rsid w:val="00A335FB"/>
    <w:rsid w:val="00A33EC0"/>
    <w:rsid w:val="00A340C9"/>
    <w:rsid w:val="00A417EF"/>
    <w:rsid w:val="00A42C86"/>
    <w:rsid w:val="00A42CB4"/>
    <w:rsid w:val="00A465EC"/>
    <w:rsid w:val="00A572F6"/>
    <w:rsid w:val="00A60215"/>
    <w:rsid w:val="00A60E92"/>
    <w:rsid w:val="00A6650B"/>
    <w:rsid w:val="00A67799"/>
    <w:rsid w:val="00A74F33"/>
    <w:rsid w:val="00A7583A"/>
    <w:rsid w:val="00A81A81"/>
    <w:rsid w:val="00A83401"/>
    <w:rsid w:val="00A84DCA"/>
    <w:rsid w:val="00A85A57"/>
    <w:rsid w:val="00A940A4"/>
    <w:rsid w:val="00AA17F7"/>
    <w:rsid w:val="00AA1E7C"/>
    <w:rsid w:val="00AA4399"/>
    <w:rsid w:val="00AA4CE1"/>
    <w:rsid w:val="00AA6DCB"/>
    <w:rsid w:val="00AA75BE"/>
    <w:rsid w:val="00AB19FE"/>
    <w:rsid w:val="00AB6381"/>
    <w:rsid w:val="00AC2EC5"/>
    <w:rsid w:val="00AC5569"/>
    <w:rsid w:val="00AD13AD"/>
    <w:rsid w:val="00AD407B"/>
    <w:rsid w:val="00AE42E4"/>
    <w:rsid w:val="00AE64CC"/>
    <w:rsid w:val="00AF12F1"/>
    <w:rsid w:val="00AF198B"/>
    <w:rsid w:val="00AF3546"/>
    <w:rsid w:val="00AF45A7"/>
    <w:rsid w:val="00AF646C"/>
    <w:rsid w:val="00AF7272"/>
    <w:rsid w:val="00B03E1D"/>
    <w:rsid w:val="00B100EB"/>
    <w:rsid w:val="00B12C1D"/>
    <w:rsid w:val="00B158D4"/>
    <w:rsid w:val="00B201D8"/>
    <w:rsid w:val="00B22AFC"/>
    <w:rsid w:val="00B243D4"/>
    <w:rsid w:val="00B24A36"/>
    <w:rsid w:val="00B4126B"/>
    <w:rsid w:val="00B43E56"/>
    <w:rsid w:val="00B53102"/>
    <w:rsid w:val="00B61780"/>
    <w:rsid w:val="00B63C25"/>
    <w:rsid w:val="00B7470A"/>
    <w:rsid w:val="00B7724C"/>
    <w:rsid w:val="00B92D2C"/>
    <w:rsid w:val="00B97359"/>
    <w:rsid w:val="00BA124F"/>
    <w:rsid w:val="00BB3F6B"/>
    <w:rsid w:val="00BC03DF"/>
    <w:rsid w:val="00BC5EB3"/>
    <w:rsid w:val="00BD10DB"/>
    <w:rsid w:val="00BD377E"/>
    <w:rsid w:val="00BD412A"/>
    <w:rsid w:val="00BD5CF9"/>
    <w:rsid w:val="00BD72A7"/>
    <w:rsid w:val="00BD7630"/>
    <w:rsid w:val="00BE0A18"/>
    <w:rsid w:val="00BE3E53"/>
    <w:rsid w:val="00BE6F94"/>
    <w:rsid w:val="00BF0281"/>
    <w:rsid w:val="00C01CF3"/>
    <w:rsid w:val="00C043DE"/>
    <w:rsid w:val="00C057AF"/>
    <w:rsid w:val="00C068B3"/>
    <w:rsid w:val="00C10243"/>
    <w:rsid w:val="00C1150B"/>
    <w:rsid w:val="00C129E6"/>
    <w:rsid w:val="00C144C4"/>
    <w:rsid w:val="00C16073"/>
    <w:rsid w:val="00C165FA"/>
    <w:rsid w:val="00C20F67"/>
    <w:rsid w:val="00C231D9"/>
    <w:rsid w:val="00C23A30"/>
    <w:rsid w:val="00C276E5"/>
    <w:rsid w:val="00C31FA4"/>
    <w:rsid w:val="00C41854"/>
    <w:rsid w:val="00C44332"/>
    <w:rsid w:val="00C4794A"/>
    <w:rsid w:val="00C50BA2"/>
    <w:rsid w:val="00C52794"/>
    <w:rsid w:val="00C54EA3"/>
    <w:rsid w:val="00C56C77"/>
    <w:rsid w:val="00C63D23"/>
    <w:rsid w:val="00C7427E"/>
    <w:rsid w:val="00C7519A"/>
    <w:rsid w:val="00C81056"/>
    <w:rsid w:val="00C81A03"/>
    <w:rsid w:val="00C85F6B"/>
    <w:rsid w:val="00C91D45"/>
    <w:rsid w:val="00C938C7"/>
    <w:rsid w:val="00CA5105"/>
    <w:rsid w:val="00CA67B6"/>
    <w:rsid w:val="00CB30A4"/>
    <w:rsid w:val="00CB6C63"/>
    <w:rsid w:val="00CC220C"/>
    <w:rsid w:val="00CC23BA"/>
    <w:rsid w:val="00CC5548"/>
    <w:rsid w:val="00CC557E"/>
    <w:rsid w:val="00CD4BC2"/>
    <w:rsid w:val="00CD54B2"/>
    <w:rsid w:val="00CE150A"/>
    <w:rsid w:val="00CE36ED"/>
    <w:rsid w:val="00D03AD7"/>
    <w:rsid w:val="00D1190C"/>
    <w:rsid w:val="00D13DEA"/>
    <w:rsid w:val="00D211E2"/>
    <w:rsid w:val="00D251D3"/>
    <w:rsid w:val="00D25CD9"/>
    <w:rsid w:val="00D27452"/>
    <w:rsid w:val="00D33F38"/>
    <w:rsid w:val="00D36F3B"/>
    <w:rsid w:val="00D40683"/>
    <w:rsid w:val="00D44FFC"/>
    <w:rsid w:val="00D45646"/>
    <w:rsid w:val="00D45E68"/>
    <w:rsid w:val="00D46522"/>
    <w:rsid w:val="00D47588"/>
    <w:rsid w:val="00D57E2C"/>
    <w:rsid w:val="00D7297D"/>
    <w:rsid w:val="00D82139"/>
    <w:rsid w:val="00D91550"/>
    <w:rsid w:val="00D91C67"/>
    <w:rsid w:val="00D948FD"/>
    <w:rsid w:val="00DA1D19"/>
    <w:rsid w:val="00DA4466"/>
    <w:rsid w:val="00DB23A6"/>
    <w:rsid w:val="00DB5C8F"/>
    <w:rsid w:val="00DB6513"/>
    <w:rsid w:val="00DB7BE1"/>
    <w:rsid w:val="00DC0AD3"/>
    <w:rsid w:val="00DC1F17"/>
    <w:rsid w:val="00DC33C0"/>
    <w:rsid w:val="00DC63AD"/>
    <w:rsid w:val="00DD259B"/>
    <w:rsid w:val="00DE1018"/>
    <w:rsid w:val="00DE4A80"/>
    <w:rsid w:val="00DE4D95"/>
    <w:rsid w:val="00DE6708"/>
    <w:rsid w:val="00DE6B03"/>
    <w:rsid w:val="00DF2014"/>
    <w:rsid w:val="00E010E0"/>
    <w:rsid w:val="00E02F0B"/>
    <w:rsid w:val="00E0325B"/>
    <w:rsid w:val="00E1346E"/>
    <w:rsid w:val="00E16637"/>
    <w:rsid w:val="00E31461"/>
    <w:rsid w:val="00E31986"/>
    <w:rsid w:val="00E34165"/>
    <w:rsid w:val="00E43300"/>
    <w:rsid w:val="00E434A4"/>
    <w:rsid w:val="00E43768"/>
    <w:rsid w:val="00E47B8F"/>
    <w:rsid w:val="00E51513"/>
    <w:rsid w:val="00E51C33"/>
    <w:rsid w:val="00E557B2"/>
    <w:rsid w:val="00E70515"/>
    <w:rsid w:val="00E70DF0"/>
    <w:rsid w:val="00E7164B"/>
    <w:rsid w:val="00E73364"/>
    <w:rsid w:val="00E8373E"/>
    <w:rsid w:val="00E85D1A"/>
    <w:rsid w:val="00E873E9"/>
    <w:rsid w:val="00E933A1"/>
    <w:rsid w:val="00E95ACA"/>
    <w:rsid w:val="00E95CEB"/>
    <w:rsid w:val="00E964BB"/>
    <w:rsid w:val="00E965D1"/>
    <w:rsid w:val="00E97E1E"/>
    <w:rsid w:val="00EA3A7B"/>
    <w:rsid w:val="00EA445C"/>
    <w:rsid w:val="00EA741C"/>
    <w:rsid w:val="00ED0793"/>
    <w:rsid w:val="00ED0C75"/>
    <w:rsid w:val="00ED4AEC"/>
    <w:rsid w:val="00ED727E"/>
    <w:rsid w:val="00EE12BB"/>
    <w:rsid w:val="00EE2C03"/>
    <w:rsid w:val="00EE7514"/>
    <w:rsid w:val="00EF3F8B"/>
    <w:rsid w:val="00EF6C52"/>
    <w:rsid w:val="00F024B4"/>
    <w:rsid w:val="00F04EF0"/>
    <w:rsid w:val="00F05B81"/>
    <w:rsid w:val="00F069B9"/>
    <w:rsid w:val="00F10633"/>
    <w:rsid w:val="00F116BA"/>
    <w:rsid w:val="00F16892"/>
    <w:rsid w:val="00F16D61"/>
    <w:rsid w:val="00F202A9"/>
    <w:rsid w:val="00F202FE"/>
    <w:rsid w:val="00F208A2"/>
    <w:rsid w:val="00F223A7"/>
    <w:rsid w:val="00F268B2"/>
    <w:rsid w:val="00F27419"/>
    <w:rsid w:val="00F30BDA"/>
    <w:rsid w:val="00F35A43"/>
    <w:rsid w:val="00F40E77"/>
    <w:rsid w:val="00F4344F"/>
    <w:rsid w:val="00F44CBB"/>
    <w:rsid w:val="00F468D6"/>
    <w:rsid w:val="00F47384"/>
    <w:rsid w:val="00F532C1"/>
    <w:rsid w:val="00F606F0"/>
    <w:rsid w:val="00F63286"/>
    <w:rsid w:val="00F6595D"/>
    <w:rsid w:val="00F71273"/>
    <w:rsid w:val="00F80FE5"/>
    <w:rsid w:val="00F8396F"/>
    <w:rsid w:val="00F92444"/>
    <w:rsid w:val="00F92F7B"/>
    <w:rsid w:val="00F94EBF"/>
    <w:rsid w:val="00F952B9"/>
    <w:rsid w:val="00F97DB4"/>
    <w:rsid w:val="00FA001D"/>
    <w:rsid w:val="00FA443D"/>
    <w:rsid w:val="00FA6837"/>
    <w:rsid w:val="00FB0E3C"/>
    <w:rsid w:val="00FB1C45"/>
    <w:rsid w:val="00FB2A24"/>
    <w:rsid w:val="00FB64AF"/>
    <w:rsid w:val="00FC445A"/>
    <w:rsid w:val="00FC4AB4"/>
    <w:rsid w:val="00FC4BF1"/>
    <w:rsid w:val="00FD5DD1"/>
    <w:rsid w:val="00FE1422"/>
    <w:rsid w:val="00FE46A5"/>
    <w:rsid w:val="00FF0727"/>
    <w:rsid w:val="00FF6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E582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7BA5"/>
    <w:rPr>
      <w:sz w:val="24"/>
      <w:szCs w:val="24"/>
    </w:rPr>
  </w:style>
  <w:style w:type="paragraph" w:styleId="Heading1">
    <w:name w:val="heading 1"/>
    <w:basedOn w:val="Normal"/>
    <w:next w:val="Normal"/>
    <w:link w:val="Heading1Char"/>
    <w:uiPriority w:val="99"/>
    <w:qFormat/>
    <w:rsid w:val="00447BA5"/>
    <w:pPr>
      <w:keepNext/>
      <w:outlineLvl w:val="0"/>
    </w:pPr>
    <w:rPr>
      <w:rFonts w:ascii="Book Antiqua" w:hAnsi="Book Antiqu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2C02D9"/>
    <w:rPr>
      <w:rFonts w:ascii="Cambria" w:hAnsi="Cambria" w:cs="Times New Roman"/>
      <w:b/>
      <w:bCs/>
      <w:kern w:val="32"/>
      <w:sz w:val="32"/>
      <w:szCs w:val="32"/>
    </w:rPr>
  </w:style>
  <w:style w:type="character" w:styleId="Hyperlink">
    <w:name w:val="Hyperlink"/>
    <w:basedOn w:val="DefaultParagraphFont"/>
    <w:uiPriority w:val="99"/>
    <w:rsid w:val="00447BA5"/>
    <w:rPr>
      <w:rFonts w:cs="Times New Roman"/>
      <w:color w:val="0000FF"/>
      <w:u w:val="single"/>
    </w:rPr>
  </w:style>
  <w:style w:type="character" w:styleId="FollowedHyperlink">
    <w:name w:val="FollowedHyperlink"/>
    <w:basedOn w:val="DefaultParagraphFont"/>
    <w:uiPriority w:val="99"/>
    <w:rsid w:val="00447BA5"/>
    <w:rPr>
      <w:rFonts w:cs="Times New Roman"/>
      <w:color w:val="800080"/>
      <w:u w:val="single"/>
    </w:rPr>
  </w:style>
  <w:style w:type="paragraph" w:styleId="BalloonText">
    <w:name w:val="Balloon Text"/>
    <w:basedOn w:val="Normal"/>
    <w:link w:val="BalloonTextChar"/>
    <w:uiPriority w:val="99"/>
    <w:semiHidden/>
    <w:rsid w:val="00465644"/>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C02D9"/>
    <w:rPr>
      <w:rFonts w:cs="Times New Roman"/>
      <w:sz w:val="2"/>
    </w:rPr>
  </w:style>
  <w:style w:type="paragraph" w:styleId="ListParagraph">
    <w:name w:val="List Paragraph"/>
    <w:basedOn w:val="Normal"/>
    <w:uiPriority w:val="34"/>
    <w:qFormat/>
    <w:rsid w:val="001B243A"/>
    <w:pPr>
      <w:ind w:left="720"/>
      <w:contextualSpacing/>
    </w:pPr>
  </w:style>
  <w:style w:type="paragraph" w:styleId="NormalWeb">
    <w:name w:val="Normal (Web)"/>
    <w:basedOn w:val="Normal"/>
    <w:uiPriority w:val="99"/>
    <w:semiHidden/>
    <w:unhideWhenUsed/>
    <w:rsid w:val="00AE42E4"/>
    <w:pPr>
      <w:spacing w:before="100" w:beforeAutospacing="1" w:after="100" w:afterAutospacing="1"/>
    </w:pPr>
  </w:style>
  <w:style w:type="paragraph" w:customStyle="1" w:styleId="hilight">
    <w:name w:val="hilight"/>
    <w:basedOn w:val="Normal"/>
    <w:rsid w:val="00AE42E4"/>
    <w:pPr>
      <w:spacing w:before="100" w:beforeAutospacing="1" w:after="100" w:afterAutospacing="1"/>
    </w:pPr>
  </w:style>
  <w:style w:type="paragraph" w:styleId="Header">
    <w:name w:val="header"/>
    <w:basedOn w:val="Normal"/>
    <w:link w:val="HeaderChar"/>
    <w:uiPriority w:val="99"/>
    <w:semiHidden/>
    <w:unhideWhenUsed/>
    <w:rsid w:val="00C1150B"/>
    <w:pPr>
      <w:tabs>
        <w:tab w:val="center" w:pos="4680"/>
        <w:tab w:val="right" w:pos="9360"/>
      </w:tabs>
    </w:pPr>
  </w:style>
  <w:style w:type="character" w:customStyle="1" w:styleId="HeaderChar">
    <w:name w:val="Header Char"/>
    <w:basedOn w:val="DefaultParagraphFont"/>
    <w:link w:val="Header"/>
    <w:uiPriority w:val="99"/>
    <w:semiHidden/>
    <w:rsid w:val="00C1150B"/>
    <w:rPr>
      <w:sz w:val="24"/>
      <w:szCs w:val="24"/>
    </w:rPr>
  </w:style>
  <w:style w:type="paragraph" w:styleId="Footer">
    <w:name w:val="footer"/>
    <w:basedOn w:val="Normal"/>
    <w:link w:val="FooterChar"/>
    <w:uiPriority w:val="99"/>
    <w:semiHidden/>
    <w:unhideWhenUsed/>
    <w:rsid w:val="00C1150B"/>
    <w:pPr>
      <w:tabs>
        <w:tab w:val="center" w:pos="4680"/>
        <w:tab w:val="right" w:pos="9360"/>
      </w:tabs>
    </w:pPr>
  </w:style>
  <w:style w:type="character" w:customStyle="1" w:styleId="FooterChar">
    <w:name w:val="Footer Char"/>
    <w:basedOn w:val="DefaultParagraphFont"/>
    <w:link w:val="Footer"/>
    <w:uiPriority w:val="99"/>
    <w:semiHidden/>
    <w:rsid w:val="00C1150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28796">
      <w:bodyDiv w:val="1"/>
      <w:marLeft w:val="0"/>
      <w:marRight w:val="0"/>
      <w:marTop w:val="0"/>
      <w:marBottom w:val="0"/>
      <w:divBdr>
        <w:top w:val="none" w:sz="0" w:space="0" w:color="auto"/>
        <w:left w:val="none" w:sz="0" w:space="0" w:color="auto"/>
        <w:bottom w:val="none" w:sz="0" w:space="0" w:color="auto"/>
        <w:right w:val="none" w:sz="0" w:space="0" w:color="auto"/>
      </w:divBdr>
      <w:divsChild>
        <w:div w:id="152840832">
          <w:marLeft w:val="0"/>
          <w:marRight w:val="0"/>
          <w:marTop w:val="0"/>
          <w:marBottom w:val="0"/>
          <w:divBdr>
            <w:top w:val="none" w:sz="0" w:space="0" w:color="auto"/>
            <w:left w:val="none" w:sz="0" w:space="0" w:color="auto"/>
            <w:bottom w:val="none" w:sz="0" w:space="0" w:color="auto"/>
            <w:right w:val="none" w:sz="0" w:space="0" w:color="auto"/>
          </w:divBdr>
          <w:divsChild>
            <w:div w:id="1360818474">
              <w:marLeft w:val="0"/>
              <w:marRight w:val="0"/>
              <w:marTop w:val="0"/>
              <w:marBottom w:val="0"/>
              <w:divBdr>
                <w:top w:val="none" w:sz="0" w:space="0" w:color="auto"/>
                <w:left w:val="none" w:sz="0" w:space="0" w:color="auto"/>
                <w:bottom w:val="none" w:sz="0" w:space="0" w:color="auto"/>
                <w:right w:val="none" w:sz="0" w:space="0" w:color="auto"/>
              </w:divBdr>
              <w:divsChild>
                <w:div w:id="2009088030">
                  <w:marLeft w:val="0"/>
                  <w:marRight w:val="0"/>
                  <w:marTop w:val="0"/>
                  <w:marBottom w:val="0"/>
                  <w:divBdr>
                    <w:top w:val="none" w:sz="0" w:space="0" w:color="auto"/>
                    <w:left w:val="none" w:sz="0" w:space="0" w:color="auto"/>
                    <w:bottom w:val="none" w:sz="0" w:space="0" w:color="auto"/>
                    <w:right w:val="none" w:sz="0" w:space="0" w:color="auto"/>
                  </w:divBdr>
                  <w:divsChild>
                    <w:div w:id="1578324100">
                      <w:marLeft w:val="0"/>
                      <w:marRight w:val="0"/>
                      <w:marTop w:val="0"/>
                      <w:marBottom w:val="0"/>
                      <w:divBdr>
                        <w:top w:val="none" w:sz="0" w:space="0" w:color="auto"/>
                        <w:left w:val="none" w:sz="0" w:space="0" w:color="auto"/>
                        <w:bottom w:val="none" w:sz="0" w:space="0" w:color="auto"/>
                        <w:right w:val="none" w:sz="0" w:space="0" w:color="auto"/>
                      </w:divBdr>
                      <w:divsChild>
                        <w:div w:id="240413794">
                          <w:marLeft w:val="0"/>
                          <w:marRight w:val="0"/>
                          <w:marTop w:val="0"/>
                          <w:marBottom w:val="0"/>
                          <w:divBdr>
                            <w:top w:val="none" w:sz="0" w:space="0" w:color="auto"/>
                            <w:left w:val="none" w:sz="0" w:space="0" w:color="auto"/>
                            <w:bottom w:val="none" w:sz="0" w:space="0" w:color="auto"/>
                            <w:right w:val="none" w:sz="0" w:space="0" w:color="auto"/>
                          </w:divBdr>
                        </w:div>
                        <w:div w:id="45522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113602">
      <w:bodyDiv w:val="1"/>
      <w:marLeft w:val="0"/>
      <w:marRight w:val="0"/>
      <w:marTop w:val="0"/>
      <w:marBottom w:val="0"/>
      <w:divBdr>
        <w:top w:val="none" w:sz="0" w:space="0" w:color="auto"/>
        <w:left w:val="none" w:sz="0" w:space="0" w:color="auto"/>
        <w:bottom w:val="none" w:sz="0" w:space="0" w:color="auto"/>
        <w:right w:val="none" w:sz="0" w:space="0" w:color="auto"/>
      </w:divBdr>
    </w:div>
    <w:div w:id="1177187422">
      <w:bodyDiv w:val="1"/>
      <w:marLeft w:val="0"/>
      <w:marRight w:val="0"/>
      <w:marTop w:val="0"/>
      <w:marBottom w:val="0"/>
      <w:divBdr>
        <w:top w:val="none" w:sz="0" w:space="0" w:color="auto"/>
        <w:left w:val="none" w:sz="0" w:space="0" w:color="auto"/>
        <w:bottom w:val="none" w:sz="0" w:space="0" w:color="auto"/>
        <w:right w:val="none" w:sz="0" w:space="0" w:color="auto"/>
      </w:divBdr>
    </w:div>
    <w:div w:id="1179851698">
      <w:bodyDiv w:val="1"/>
      <w:marLeft w:val="0"/>
      <w:marRight w:val="0"/>
      <w:marTop w:val="0"/>
      <w:marBottom w:val="0"/>
      <w:divBdr>
        <w:top w:val="none" w:sz="0" w:space="0" w:color="auto"/>
        <w:left w:val="none" w:sz="0" w:space="0" w:color="auto"/>
        <w:bottom w:val="none" w:sz="0" w:space="0" w:color="auto"/>
        <w:right w:val="none" w:sz="0" w:space="0" w:color="auto"/>
      </w:divBdr>
    </w:div>
    <w:div w:id="1321302797">
      <w:bodyDiv w:val="1"/>
      <w:marLeft w:val="0"/>
      <w:marRight w:val="0"/>
      <w:marTop w:val="0"/>
      <w:marBottom w:val="0"/>
      <w:divBdr>
        <w:top w:val="none" w:sz="0" w:space="0" w:color="auto"/>
        <w:left w:val="none" w:sz="0" w:space="0" w:color="auto"/>
        <w:bottom w:val="none" w:sz="0" w:space="0" w:color="auto"/>
        <w:right w:val="none" w:sz="0" w:space="0" w:color="auto"/>
      </w:divBdr>
    </w:div>
    <w:div w:id="1865315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community.canvaslms.com/docs/DOC-10701"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wm.edu/secu/wp-content/uploads/sites/122/2016/12/Syllabus-Link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mailto:graziano@uwm.edu" TargetMode="Externa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mailto:szablews@uwm.edu" TargetMode="External"/><Relationship Id="rId14" Type="http://schemas.openxmlformats.org/officeDocument/2006/relationships/hyperlink" Target="http://www.connectstudentsuccess.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5D6-674E-B5C7-3195804DA0B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5D6-674E-B5C7-3195804DA0B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5D6-674E-B5C7-3195804DA0B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5D6-674E-B5C7-3195804DA0B3}"/>
              </c:ext>
            </c:extLst>
          </c:dPt>
          <c:cat>
            <c:strRef>
              <c:f>Sheet1!$B$3:$B$6</c:f>
              <c:strCache>
                <c:ptCount val="4"/>
                <c:pt idx="0">
                  <c:v>Learnsmart</c:v>
                </c:pt>
                <c:pt idx="1">
                  <c:v>Quizzes</c:v>
                </c:pt>
                <c:pt idx="2">
                  <c:v>Exams</c:v>
                </c:pt>
                <c:pt idx="3">
                  <c:v>Lab</c:v>
                </c:pt>
              </c:strCache>
            </c:strRef>
          </c:cat>
          <c:val>
            <c:numRef>
              <c:f>Sheet1!$C$3:$C$6</c:f>
              <c:numCache>
                <c:formatCode>0%</c:formatCode>
                <c:ptCount val="4"/>
                <c:pt idx="0">
                  <c:v>0.15</c:v>
                </c:pt>
                <c:pt idx="1">
                  <c:v>0.15</c:v>
                </c:pt>
                <c:pt idx="2">
                  <c:v>0.3</c:v>
                </c:pt>
                <c:pt idx="3">
                  <c:v>0.4</c:v>
                </c:pt>
              </c:numCache>
            </c:numRef>
          </c:val>
          <c:extLst>
            <c:ext xmlns:c16="http://schemas.microsoft.com/office/drawing/2014/chart" uri="{C3380CC4-5D6E-409C-BE32-E72D297353CC}">
              <c16:uniqueId val="{00000008-E5D6-674E-B5C7-3195804DA0B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9EF10-FE0A-714A-B2A5-065ACD924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Pages>
  <Words>3261</Words>
  <Characters>16233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GEO SCI 100 Fall 2002</vt:lpstr>
    </vt:vector>
  </TitlesOfParts>
  <Company>UW-Milwaukee</Company>
  <LinksUpToDate>false</LinksUpToDate>
  <CharactersWithSpaces>19456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 SCI 100 Fall 2002</dc:title>
  <dc:creator>Preferred Customer</dc:creator>
  <cp:lastModifiedBy>Gina M Seegers Szablewski</cp:lastModifiedBy>
  <cp:revision>7</cp:revision>
  <cp:lastPrinted>2019-01-15T17:58:00Z</cp:lastPrinted>
  <dcterms:created xsi:type="dcterms:W3CDTF">2019-01-15T19:12:00Z</dcterms:created>
  <dcterms:modified xsi:type="dcterms:W3CDTF">2019-01-16T22:00:00Z</dcterms:modified>
</cp:coreProperties>
</file>